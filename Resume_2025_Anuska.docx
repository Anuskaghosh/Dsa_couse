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41"/>
        <w:tblW w:w="0" w:type="auto"/>
        <w:tblCellSpacing w:w="0" w:type="dxa"/>
        <w:tblInd w:w="0" w:type="dxa"/>
        <w:shd w:val="clear" w:color="auto" w:fill="34383C"/>
        <w:tblLayout w:type="fixed"/>
        <w:tblCellMar>
          <w:top w:w="0" w:type="dxa"/>
          <w:left w:w="0" w:type="dxa"/>
          <w:bottom w:w="0" w:type="dxa"/>
          <w:right w:w="0" w:type="dxa"/>
        </w:tblCellMar>
      </w:tblPr>
      <w:tblGrid>
        <w:gridCol w:w="480"/>
        <w:gridCol w:w="8380"/>
        <w:gridCol w:w="2566"/>
        <w:gridCol w:w="480"/>
      </w:tblGrid>
      <w:tr w14:paraId="5DC613C4">
        <w:tblPrEx>
          <w:shd w:val="clear" w:color="auto" w:fill="34383C"/>
          <w:tblCellMar>
            <w:top w:w="0" w:type="dxa"/>
            <w:left w:w="0" w:type="dxa"/>
            <w:bottom w:w="0" w:type="dxa"/>
            <w:right w:w="0" w:type="dxa"/>
          </w:tblCellMar>
        </w:tblPrEx>
        <w:trPr>
          <w:tblCellSpacing w:w="0" w:type="dxa"/>
        </w:trPr>
        <w:tc>
          <w:tcPr>
            <w:tcW w:w="480" w:type="dxa"/>
            <w:shd w:val="clear" w:color="auto" w:fill="34383C"/>
            <w:tcMar>
              <w:top w:w="0" w:type="dxa"/>
              <w:left w:w="0" w:type="dxa"/>
              <w:bottom w:w="0" w:type="dxa"/>
              <w:right w:w="0" w:type="dxa"/>
            </w:tcMar>
            <w:vAlign w:val="bottom"/>
          </w:tcPr>
          <w:p w14:paraId="73D28022">
            <w:pPr>
              <w:rPr>
                <w:rFonts w:ascii="Century Gothic" w:hAnsi="Century Gothic" w:eastAsia="Century Gothic" w:cs="Century Gothic"/>
                <w:sz w:val="22"/>
                <w:szCs w:val="22"/>
              </w:rPr>
            </w:pPr>
            <w:bookmarkStart w:id="0" w:name="_GoBack"/>
            <w:bookmarkEnd w:id="0"/>
          </w:p>
        </w:tc>
        <w:tc>
          <w:tcPr>
            <w:tcW w:w="8380" w:type="dxa"/>
            <w:shd w:val="clear" w:color="auto" w:fill="34383C"/>
            <w:tcMar>
              <w:top w:w="480" w:type="dxa"/>
              <w:left w:w="0" w:type="dxa"/>
              <w:bottom w:w="300" w:type="dxa"/>
              <w:right w:w="100" w:type="dxa"/>
            </w:tcMar>
          </w:tcPr>
          <w:p w14:paraId="6D8A91A8">
            <w:pPr>
              <w:pStyle w:val="22"/>
              <w:shd w:val="clear" w:color="auto" w:fill="34383C"/>
              <w:spacing w:line="820" w:lineRule="atLeast"/>
              <w:ind w:right="100"/>
              <w:rPr>
                <w:rStyle w:val="19"/>
                <w:rFonts w:ascii="Century Gothic" w:hAnsi="Century Gothic" w:eastAsia="Century Gothic" w:cs="Century Gothic"/>
                <w:b/>
                <w:bCs/>
                <w:color w:val="FFFFFF"/>
                <w:spacing w:val="10"/>
                <w:sz w:val="72"/>
                <w:szCs w:val="72"/>
                <w:shd w:val="clear" w:color="auto" w:fill="auto"/>
              </w:rPr>
            </w:pPr>
            <w:r>
              <w:rPr>
                <w:rStyle w:val="23"/>
                <w:rFonts w:ascii="Century Gothic" w:hAnsi="Century Gothic" w:eastAsia="Century Gothic" w:cs="Century Gothic"/>
                <w:color w:val="FFFFFF"/>
                <w:spacing w:val="10"/>
                <w:sz w:val="72"/>
                <w:szCs w:val="72"/>
              </w:rPr>
              <w:t>ANUSKA</w:t>
            </w:r>
            <w:r>
              <w:rPr>
                <w:rStyle w:val="24"/>
                <w:rFonts w:ascii="Century Gothic" w:hAnsi="Century Gothic" w:eastAsia="Century Gothic" w:cs="Century Gothic"/>
                <w:b/>
                <w:bCs/>
                <w:color w:val="FFFFFF"/>
                <w:spacing w:val="10"/>
                <w:sz w:val="72"/>
                <w:szCs w:val="72"/>
              </w:rPr>
              <w:t xml:space="preserve"> GHOSH</w:t>
            </w:r>
          </w:p>
          <w:p w14:paraId="7802DD3A">
            <w:pPr>
              <w:pStyle w:val="25"/>
              <w:ind w:right="100"/>
              <w:rPr>
                <w:rStyle w:val="19"/>
                <w:rFonts w:hint="default" w:ascii="Century Gothic" w:hAnsi="Century Gothic" w:eastAsia="Century Gothic" w:cs="Century Gothic"/>
                <w:shd w:val="clear" w:color="auto" w:fill="auto"/>
                <w:lang w:val="en-US"/>
              </w:rPr>
            </w:pPr>
            <w:r>
              <w:rPr>
                <w:rStyle w:val="19"/>
                <w:rFonts w:ascii="Century Gothic" w:hAnsi="Century Gothic" w:eastAsia="Century Gothic" w:cs="Century Gothic"/>
                <w:shd w:val="clear" w:color="auto" w:fill="auto"/>
              </w:rPr>
              <w:t>Bachelor of Technology in CS</w:t>
            </w:r>
            <w:r>
              <w:rPr>
                <w:rStyle w:val="19"/>
                <w:rFonts w:hint="default" w:ascii="Century Gothic" w:hAnsi="Century Gothic" w:eastAsia="Century Gothic" w:cs="Century Gothic"/>
                <w:shd w:val="clear" w:color="auto" w:fill="auto"/>
                <w:lang w:val="en-US"/>
              </w:rPr>
              <w:t>E</w:t>
            </w:r>
          </w:p>
          <w:tbl>
            <w:tblPr>
              <w:tblStyle w:val="31"/>
              <w:tblW w:w="0" w:type="auto"/>
              <w:tblCellSpacing w:w="0" w:type="dxa"/>
              <w:tblInd w:w="0" w:type="dxa"/>
              <w:tblLayout w:type="fixed"/>
              <w:tblCellMar>
                <w:top w:w="0" w:type="dxa"/>
                <w:left w:w="0" w:type="dxa"/>
                <w:bottom w:w="0" w:type="dxa"/>
                <w:right w:w="0" w:type="dxa"/>
              </w:tblCellMar>
            </w:tblPr>
            <w:tblGrid>
              <w:gridCol w:w="4270"/>
              <w:gridCol w:w="4210"/>
            </w:tblGrid>
            <w:tr w14:paraId="4B72A063">
              <w:tblPrEx>
                <w:tblCellMar>
                  <w:top w:w="0" w:type="dxa"/>
                  <w:left w:w="0" w:type="dxa"/>
                  <w:bottom w:w="0" w:type="dxa"/>
                  <w:right w:w="0" w:type="dxa"/>
                </w:tblCellMar>
              </w:tblPrEx>
              <w:trPr>
                <w:tblCellSpacing w:w="0" w:type="dxa"/>
              </w:trPr>
              <w:tc>
                <w:tcPr>
                  <w:tcW w:w="4270" w:type="dxa"/>
                  <w:tcMar>
                    <w:top w:w="300" w:type="dxa"/>
                    <w:left w:w="0" w:type="dxa"/>
                    <w:bottom w:w="0" w:type="dxa"/>
                    <w:right w:w="60" w:type="dxa"/>
                  </w:tcMar>
                </w:tcPr>
                <w:p w14:paraId="20EDFC5F">
                  <w:pPr>
                    <w:pStyle w:val="29"/>
                    <w:spacing w:line="100" w:lineRule="atLeast"/>
                    <w:ind w:right="280"/>
                    <w:rPr>
                      <w:rStyle w:val="28"/>
                      <w:rFonts w:ascii="Century Gothic" w:hAnsi="Century Gothic" w:eastAsia="Century Gothic" w:cs="Century Gothic"/>
                      <w:color w:val="FFFFFF"/>
                      <w:sz w:val="6"/>
                      <w:szCs w:val="6"/>
                    </w:rPr>
                  </w:pPr>
                  <w:r>
                    <w:rPr>
                      <w:rStyle w:val="28"/>
                      <w:rFonts w:ascii="Century Gothic" w:hAnsi="Century Gothic" w:eastAsia="Century Gothic" w:cs="Century Gothic"/>
                      <w:color w:val="FFFFFF"/>
                      <w:sz w:val="6"/>
                      <w:szCs w:val="6"/>
                    </w:rPr>
                    <w:t> </w:t>
                  </w:r>
                </w:p>
                <w:p w14:paraId="64F79D8E">
                  <w:pPr>
                    <w:pStyle w:val="29"/>
                    <w:spacing w:line="420" w:lineRule="atLeast"/>
                    <w:ind w:right="280"/>
                    <w:rPr>
                      <w:rStyle w:val="28"/>
                      <w:rFonts w:ascii="Century Gothic" w:hAnsi="Century Gothic" w:eastAsia="Century Gothic" w:cs="Century Gothic"/>
                      <w:color w:val="FFFFFF"/>
                      <w:sz w:val="22"/>
                      <w:szCs w:val="22"/>
                    </w:rPr>
                  </w:pPr>
                  <w:r>
                    <w:rPr>
                      <w:rStyle w:val="24"/>
                      <w:rFonts w:ascii="Century Gothic" w:hAnsi="Century Gothic" w:eastAsia="Century Gothic" w:cs="Century Gothic"/>
                      <w:b/>
                      <w:bCs/>
                      <w:color w:val="FFFFFF"/>
                      <w:sz w:val="22"/>
                      <w:szCs w:val="22"/>
                    </w:rPr>
                    <w:t xml:space="preserve">Address </w:t>
                  </w:r>
                  <w:r>
                    <w:rPr>
                      <w:rStyle w:val="24"/>
                      <w:rFonts w:ascii="Century Gothic" w:hAnsi="Century Gothic" w:eastAsia="Century Gothic" w:cs="Century Gothic"/>
                      <w:color w:val="FFFFFF"/>
                      <w:sz w:val="22"/>
                      <w:szCs w:val="22"/>
                    </w:rPr>
                    <w:t>Bhubaneshwar India</w:t>
                  </w:r>
                </w:p>
                <w:p w14:paraId="0A6430A6">
                  <w:pPr>
                    <w:pStyle w:val="29"/>
                    <w:spacing w:line="420" w:lineRule="atLeast"/>
                    <w:ind w:right="280"/>
                    <w:rPr>
                      <w:rStyle w:val="28"/>
                      <w:rFonts w:ascii="Century Gothic" w:hAnsi="Century Gothic" w:eastAsia="Century Gothic" w:cs="Century Gothic"/>
                      <w:color w:val="FFFFFF"/>
                      <w:sz w:val="22"/>
                      <w:szCs w:val="22"/>
                    </w:rPr>
                  </w:pPr>
                  <w:r>
                    <w:rPr>
                      <w:rStyle w:val="24"/>
                      <w:rFonts w:ascii="Century Gothic" w:hAnsi="Century Gothic" w:eastAsia="Century Gothic" w:cs="Century Gothic"/>
                      <w:b/>
                      <w:bCs/>
                      <w:color w:val="FFFFFF"/>
                      <w:sz w:val="22"/>
                      <w:szCs w:val="22"/>
                    </w:rPr>
                    <w:t xml:space="preserve">Phone </w:t>
                  </w:r>
                  <w:r>
                    <w:rPr>
                      <w:rStyle w:val="24"/>
                      <w:rFonts w:ascii="Century Gothic" w:hAnsi="Century Gothic" w:eastAsia="Century Gothic" w:cs="Century Gothic"/>
                      <w:color w:val="FFFFFF"/>
                      <w:sz w:val="22"/>
                      <w:szCs w:val="22"/>
                    </w:rPr>
                    <w:t>(+91)9883237123</w:t>
                  </w:r>
                </w:p>
                <w:p w14:paraId="40AAFE89">
                  <w:pPr>
                    <w:pStyle w:val="29"/>
                    <w:spacing w:line="420" w:lineRule="atLeast"/>
                    <w:ind w:right="280"/>
                    <w:rPr>
                      <w:rStyle w:val="28"/>
                      <w:rFonts w:ascii="Century Gothic" w:hAnsi="Century Gothic" w:eastAsia="Century Gothic" w:cs="Century Gothic"/>
                      <w:color w:val="FFFFFF"/>
                      <w:sz w:val="22"/>
                      <w:szCs w:val="22"/>
                    </w:rPr>
                  </w:pPr>
                  <w:r>
                    <w:rPr>
                      <w:rStyle w:val="24"/>
                      <w:rFonts w:ascii="Century Gothic" w:hAnsi="Century Gothic" w:eastAsia="Century Gothic" w:cs="Century Gothic"/>
                      <w:b/>
                      <w:bCs/>
                      <w:color w:val="FFFFFF"/>
                      <w:sz w:val="22"/>
                      <w:szCs w:val="22"/>
                    </w:rPr>
                    <w:t xml:space="preserve">E-mail </w:t>
                  </w:r>
                  <w:r>
                    <w:rPr>
                      <w:rStyle w:val="24"/>
                      <w:rFonts w:ascii="Century Gothic" w:hAnsi="Century Gothic" w:eastAsia="Century Gothic" w:cs="Century Gothic"/>
                      <w:color w:val="FFFFFF"/>
                      <w:sz w:val="22"/>
                      <w:szCs w:val="22"/>
                    </w:rPr>
                    <w:t>ghoshanupam1973@gmail.com</w:t>
                  </w:r>
                </w:p>
              </w:tc>
              <w:tc>
                <w:tcPr>
                  <w:tcW w:w="4210" w:type="dxa"/>
                  <w:tcMar>
                    <w:top w:w="300" w:type="dxa"/>
                    <w:left w:w="0" w:type="dxa"/>
                    <w:bottom w:w="0" w:type="dxa"/>
                    <w:right w:w="0" w:type="dxa"/>
                  </w:tcMar>
                </w:tcPr>
                <w:p w14:paraId="7AF3AA61">
                  <w:pPr>
                    <w:pStyle w:val="29"/>
                    <w:spacing w:line="100" w:lineRule="atLeast"/>
                    <w:ind w:right="220"/>
                    <w:rPr>
                      <w:rStyle w:val="28"/>
                      <w:rFonts w:ascii="Century Gothic" w:hAnsi="Century Gothic" w:eastAsia="Century Gothic" w:cs="Century Gothic"/>
                      <w:color w:val="FFFFFF"/>
                      <w:sz w:val="6"/>
                      <w:szCs w:val="6"/>
                    </w:rPr>
                  </w:pPr>
                  <w:r>
                    <w:rPr>
                      <w:rStyle w:val="28"/>
                      <w:rFonts w:ascii="Century Gothic" w:hAnsi="Century Gothic" w:eastAsia="Century Gothic" w:cs="Century Gothic"/>
                      <w:color w:val="FFFFFF"/>
                      <w:sz w:val="6"/>
                      <w:szCs w:val="6"/>
                    </w:rPr>
                    <w:t> </w:t>
                  </w:r>
                </w:p>
                <w:p w14:paraId="70DC388E">
                  <w:pPr>
                    <w:pStyle w:val="29"/>
                    <w:spacing w:line="420" w:lineRule="atLeast"/>
                    <w:ind w:right="220"/>
                    <w:rPr>
                      <w:rStyle w:val="28"/>
                      <w:rFonts w:ascii="Century Gothic" w:hAnsi="Century Gothic" w:eastAsia="Century Gothic" w:cs="Century Gothic"/>
                      <w:color w:val="FFFFFF"/>
                      <w:sz w:val="22"/>
                      <w:szCs w:val="22"/>
                    </w:rPr>
                  </w:pPr>
                  <w:r>
                    <w:rPr>
                      <w:rStyle w:val="28"/>
                      <w:rFonts w:ascii="Century Gothic" w:hAnsi="Century Gothic" w:eastAsia="Century Gothic" w:cs="Century Gothic"/>
                      <w:color w:val="FFFFFF"/>
                      <w:sz w:val="22"/>
                      <w:szCs w:val="22"/>
                    </w:rPr>
                    <w:drawing>
                      <wp:inline distT="0" distB="0" distL="0" distR="0">
                        <wp:extent cx="361950" cy="304800"/>
                        <wp:effectExtent l="0" t="0" r="0" b="0"/>
                        <wp:docPr id="3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69" name="Picture 1"/>
                                <pic:cNvPicPr>
                                  <a:picLocks noChangeAspect="1"/>
                                </pic:cNvPicPr>
                              </pic:nvPicPr>
                              <pic:blipFill>
                                <a:blip r:embed="rId8"/>
                                <a:stretch>
                                  <a:fillRect/>
                                </a:stretch>
                              </pic:blipFill>
                              <pic:spPr>
                                <a:xfrm>
                                  <a:off x="0" y="0"/>
                                  <a:ext cx="362001" cy="304843"/>
                                </a:xfrm>
                                <a:prstGeom prst="rect">
                                  <a:avLst/>
                                </a:prstGeom>
                              </pic:spPr>
                            </pic:pic>
                          </a:graphicData>
                        </a:graphic>
                      </wp:inline>
                    </w:drawing>
                  </w:r>
                  <w:r>
                    <w:rPr>
                      <w:rStyle w:val="28"/>
                      <w:rFonts w:ascii="Century Gothic" w:hAnsi="Century Gothic" w:eastAsia="Century Gothic" w:cs="Century Gothic"/>
                      <w:color w:val="FFFFFF"/>
                      <w:sz w:val="16"/>
                      <w:szCs w:val="16"/>
                    </w:rPr>
                    <w:t xml:space="preserve"> </w:t>
                  </w:r>
                  <w:r>
                    <w:fldChar w:fldCharType="begin"/>
                  </w:r>
                  <w:r>
                    <w:instrText xml:space="preserve"> HYPERLINK "https://github.com/Anuskaghosh/Vital-Signs.git" </w:instrText>
                  </w:r>
                  <w:r>
                    <w:fldChar w:fldCharType="separate"/>
                  </w:r>
                  <w:r>
                    <w:rPr>
                      <w:rStyle w:val="10"/>
                      <w:rFonts w:ascii="Century Gothic" w:hAnsi="Century Gothic" w:eastAsia="Century Gothic" w:cs="Century Gothic"/>
                      <w:sz w:val="16"/>
                      <w:szCs w:val="16"/>
                    </w:rPr>
                    <w:t>https://github.com/Anuskaghosh/Vital-Signs.git</w:t>
                  </w:r>
                  <w:r>
                    <w:rPr>
                      <w:rStyle w:val="10"/>
                      <w:rFonts w:ascii="Century Gothic" w:hAnsi="Century Gothic" w:eastAsia="Century Gothic" w:cs="Century Gothic"/>
                      <w:sz w:val="16"/>
                      <w:szCs w:val="16"/>
                    </w:rPr>
                    <w:fldChar w:fldCharType="end"/>
                  </w:r>
                </w:p>
              </w:tc>
            </w:tr>
          </w:tbl>
          <w:p w14:paraId="077FD919">
            <w:pPr>
              <w:pStyle w:val="32"/>
              <w:pBdr>
                <w:top w:val="none" w:color="auto" w:sz="0" w:space="0"/>
                <w:bottom w:val="none" w:color="auto" w:sz="0" w:space="0"/>
                <w:right w:val="none" w:color="auto" w:sz="0" w:space="0"/>
              </w:pBdr>
              <w:shd w:val="clear" w:color="auto" w:fill="auto"/>
              <w:spacing w:line="320" w:lineRule="atLeast"/>
              <w:ind w:right="100"/>
              <w:textAlignment w:val="auto"/>
              <w:rPr>
                <w:rStyle w:val="19"/>
                <w:rFonts w:ascii="Century Gothic" w:hAnsi="Century Gothic" w:eastAsia="Century Gothic" w:cs="Century Gothic"/>
                <w:sz w:val="22"/>
                <w:szCs w:val="22"/>
                <w:shd w:val="clear" w:color="auto" w:fill="auto"/>
              </w:rPr>
            </w:pPr>
          </w:p>
        </w:tc>
        <w:tc>
          <w:tcPr>
            <w:tcW w:w="2566" w:type="dxa"/>
            <w:shd w:val="clear" w:color="auto" w:fill="34383C"/>
            <w:tcMar>
              <w:top w:w="480" w:type="dxa"/>
              <w:left w:w="0" w:type="dxa"/>
              <w:bottom w:w="0" w:type="dxa"/>
              <w:right w:w="0" w:type="dxa"/>
            </w:tcMar>
          </w:tcPr>
          <w:p w14:paraId="4EB85379">
            <w:pPr>
              <w:pStyle w:val="37"/>
              <w:spacing w:line="320" w:lineRule="atLeast"/>
              <w:rPr>
                <w:rStyle w:val="33"/>
                <w:rFonts w:ascii="Century Gothic" w:hAnsi="Century Gothic" w:eastAsia="Century Gothic" w:cs="Century Gothic"/>
                <w:sz w:val="22"/>
                <w:szCs w:val="22"/>
                <w:shd w:val="clear" w:color="auto" w:fill="auto"/>
              </w:rPr>
            </w:pPr>
            <w:r>
              <w:rPr>
                <w:rStyle w:val="33"/>
                <w:rFonts w:ascii="Century Gothic" w:hAnsi="Century Gothic" w:eastAsia="Century Gothic" w:cs="Century Gothic"/>
                <w:sz w:val="22"/>
                <w:szCs w:val="22"/>
                <w:shd w:val="clear" w:color="auto" w:fill="auto"/>
              </w:rPr>
              <w:drawing>
                <wp:inline distT="0" distB="0" distL="0" distR="0">
                  <wp:extent cx="1574800" cy="1574800"/>
                  <wp:effectExtent l="0" t="0" r="0" b="0"/>
                  <wp:docPr id="100002" name="Picture 1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Picture 100002"/>
                          <pic:cNvPicPr>
                            <a:picLocks noChangeAspect="1"/>
                          </pic:cNvPicPr>
                        </pic:nvPicPr>
                        <pic:blipFill>
                          <a:blip r:embed="rId9"/>
                          <a:stretch>
                            <a:fillRect/>
                          </a:stretch>
                        </pic:blipFill>
                        <pic:spPr>
                          <a:xfrm>
                            <a:off x="0" y="0"/>
                            <a:ext cx="1574800" cy="1574800"/>
                          </a:xfrm>
                          <a:prstGeom prst="rect">
                            <a:avLst/>
                          </a:prstGeom>
                          <a:ln>
                            <a:noFill/>
                          </a:ln>
                        </pic:spPr>
                      </pic:pic>
                    </a:graphicData>
                  </a:graphic>
                </wp:inline>
              </w:drawing>
            </w:r>
          </w:p>
        </w:tc>
        <w:tc>
          <w:tcPr>
            <w:tcW w:w="480" w:type="dxa"/>
            <w:shd w:val="clear" w:color="auto" w:fill="34383C"/>
            <w:tcMar>
              <w:top w:w="0" w:type="dxa"/>
              <w:left w:w="0" w:type="dxa"/>
              <w:bottom w:w="0" w:type="dxa"/>
              <w:right w:w="0" w:type="dxa"/>
            </w:tcMar>
            <w:vAlign w:val="bottom"/>
          </w:tcPr>
          <w:p w14:paraId="10671610">
            <w:pPr>
              <w:pStyle w:val="37"/>
              <w:spacing w:line="320" w:lineRule="atLeast"/>
              <w:rPr>
                <w:rStyle w:val="33"/>
                <w:rFonts w:ascii="Century Gothic" w:hAnsi="Century Gothic" w:eastAsia="Century Gothic" w:cs="Century Gothic"/>
                <w:sz w:val="22"/>
                <w:szCs w:val="22"/>
                <w:shd w:val="clear" w:color="auto" w:fill="auto"/>
              </w:rPr>
            </w:pPr>
          </w:p>
        </w:tc>
      </w:tr>
    </w:tbl>
    <w:p w14:paraId="12F129A3">
      <w:pPr>
        <w:rPr>
          <w:vanish/>
        </w:rPr>
      </w:pPr>
    </w:p>
    <w:p w14:paraId="48D7071D">
      <w:pPr>
        <w:spacing w:line="0" w:lineRule="atLeast"/>
      </w:pPr>
    </w:p>
    <w:tbl>
      <w:tblPr>
        <w:tblStyle w:val="78"/>
        <w:tblW w:w="0" w:type="auto"/>
        <w:tblCellSpacing w:w="0" w:type="dxa"/>
        <w:tblInd w:w="0" w:type="dxa"/>
        <w:tblLayout w:type="fixed"/>
        <w:tblCellMar>
          <w:top w:w="0" w:type="dxa"/>
          <w:left w:w="0" w:type="dxa"/>
          <w:bottom w:w="0" w:type="dxa"/>
          <w:right w:w="0" w:type="dxa"/>
        </w:tblCellMar>
      </w:tblPr>
      <w:tblGrid>
        <w:gridCol w:w="11906"/>
      </w:tblGrid>
      <w:tr w14:paraId="37DE0EC4">
        <w:tblPrEx>
          <w:tblCellMar>
            <w:top w:w="0" w:type="dxa"/>
            <w:left w:w="0" w:type="dxa"/>
            <w:bottom w:w="0" w:type="dxa"/>
            <w:right w:w="0" w:type="dxa"/>
          </w:tblCellMar>
        </w:tblPrEx>
        <w:trPr>
          <w:tblCellSpacing w:w="0" w:type="dxa"/>
        </w:trPr>
        <w:tc>
          <w:tcPr>
            <w:tcW w:w="11906" w:type="dxa"/>
            <w:tcMar>
              <w:top w:w="400" w:type="dxa"/>
              <w:left w:w="0" w:type="dxa"/>
              <w:bottom w:w="400" w:type="dxa"/>
              <w:right w:w="0" w:type="dxa"/>
            </w:tcMar>
          </w:tcPr>
          <w:p w14:paraId="7C38C683">
            <w:pPr>
              <w:pStyle w:val="44"/>
              <w:ind w:left="720" w:right="480"/>
              <w:rPr>
                <w:rStyle w:val="42"/>
                <w:rFonts w:ascii="Century Gothic" w:hAnsi="Century Gothic" w:eastAsia="Century Gothic" w:cs="Century Gothic"/>
              </w:rPr>
            </w:pPr>
            <w:r>
              <w:rPr>
                <w:rStyle w:val="42"/>
                <w:rFonts w:ascii="Century Gothic" w:hAnsi="Century Gothic" w:eastAsia="Century Gothic" w:cs="Century Gothic"/>
              </w:rPr>
              <w:t> </w:t>
            </w:r>
          </w:p>
          <w:p w14:paraId="29248DC5">
            <w:pPr>
              <w:pStyle w:val="46"/>
              <w:spacing w:line="320" w:lineRule="atLeast"/>
              <w:ind w:left="720" w:right="480"/>
              <w:rPr>
                <w:rStyle w:val="42"/>
                <w:rFonts w:ascii="Century Gothic" w:hAnsi="Century Gothic" w:eastAsia="Century Gothic" w:cs="Century Gothic"/>
                <w:sz w:val="22"/>
                <w:szCs w:val="22"/>
              </w:rPr>
            </w:pPr>
            <w:r>
              <w:rPr>
                <w:rStyle w:val="42"/>
                <w:rFonts w:ascii="Century Gothic" w:hAnsi="Century Gothic" w:eastAsia="Century Gothic" w:cs="Century Gothic"/>
                <w:sz w:val="22"/>
                <w:szCs w:val="22"/>
              </w:rPr>
              <w:t>Innovative technology professional with several years of diverse experience. Skilled in enhancing systems and aligning technical solutions with business objectives. Proven success in leading projects from start to finish and contributing to organizational growth and success.</w:t>
            </w:r>
          </w:p>
          <w:p w14:paraId="7A5F93E8">
            <w:pPr>
              <w:pStyle w:val="44"/>
              <w:ind w:left="720" w:right="480"/>
              <w:rPr>
                <w:rStyle w:val="42"/>
                <w:rFonts w:ascii="Century Gothic" w:hAnsi="Century Gothic" w:eastAsia="Century Gothic" w:cs="Century Gothic"/>
              </w:rPr>
            </w:pPr>
            <w:r>
              <w:rPr>
                <w:rStyle w:val="42"/>
                <w:rFonts w:ascii="Century Gothic" w:hAnsi="Century Gothic" w:eastAsia="Century Gothic" w:cs="Century Gothic"/>
              </w:rPr>
              <w:t> </w:t>
            </w: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1CD3E5A3">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3FBA2737">
                  <w:pPr>
                    <w:pStyle w:val="48"/>
                    <w:spacing w:line="320" w:lineRule="atLeast"/>
                    <w:textAlignment w:val="auto"/>
                    <w:rPr>
                      <w:rStyle w:val="47"/>
                      <w:rFonts w:ascii="Century Gothic" w:hAnsi="Century Gothic" w:eastAsia="Century Gothic" w:cs="Century Gothic"/>
                      <w:sz w:val="22"/>
                      <w:szCs w:val="22"/>
                    </w:rPr>
                  </w:pPr>
                </w:p>
              </w:tc>
              <w:tc>
                <w:tcPr>
                  <w:tcW w:w="10190" w:type="dxa"/>
                  <w:tcBorders>
                    <w:left w:val="single" w:color="D7D7D7" w:sz="8" w:space="0"/>
                  </w:tcBorders>
                  <w:tcMar>
                    <w:top w:w="0" w:type="dxa"/>
                    <w:left w:w="0" w:type="dxa"/>
                    <w:bottom w:w="0" w:type="dxa"/>
                    <w:right w:w="0" w:type="dxa"/>
                  </w:tcMar>
                </w:tcPr>
                <w:p w14:paraId="637F2D3D">
                  <w:pPr>
                    <w:pStyle w:val="50"/>
                    <w:pBdr>
                      <w:left w:val="none" w:color="auto" w:sz="0" w:space="25"/>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-25400</wp:posOffset>
                        </wp:positionV>
                        <wp:extent cx="431800" cy="432435"/>
                        <wp:effectExtent l="0" t="0" r="0" b="0"/>
                        <wp:wrapNone/>
                        <wp:docPr id="100004" name="Picture 100004"/>
                        <wp:cNvGraphicFramePr/>
                        <a:graphic xmlns:a="http://schemas.openxmlformats.org/drawingml/2006/main">
                          <a:graphicData uri="http://schemas.openxmlformats.org/drawingml/2006/picture">
                            <pic:pic xmlns:pic="http://schemas.openxmlformats.org/drawingml/2006/picture">
                              <pic:nvPicPr>
                                <pic:cNvPr id="100004" name="Picture 100004"/>
                                <pic:cNvPicPr/>
                              </pic:nvPicPr>
                              <pic:blipFill>
                                <a:blip r:embed="rId10"/>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Technical Skills</w:t>
                  </w: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69195F4E">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20F76935">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0288"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06" name="Picture 100006"/>
                              <wp:cNvGraphicFramePr/>
                              <a:graphic xmlns:a="http://schemas.openxmlformats.org/drawingml/2006/main">
                                <a:graphicData uri="http://schemas.openxmlformats.org/drawingml/2006/picture">
                                  <pic:pic xmlns:pic="http://schemas.openxmlformats.org/drawingml/2006/picture">
                                    <pic:nvPicPr>
                                      <pic:cNvPr id="100006" name="Picture 100006"/>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0" w:type="dxa"/>
                          <w:left w:w="0" w:type="dxa"/>
                          <w:bottom w:w="0" w:type="dxa"/>
                          <w:right w:w="0" w:type="dxa"/>
                        </w:tcMar>
                      </w:tcPr>
                      <w:p w14:paraId="4E8BED3F">
                        <w:pPr>
                          <w:pStyle w:val="57"/>
                          <w:numPr>
                            <w:ilvl w:val="0"/>
                            <w:numId w:val="1"/>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C</w:t>
                        </w:r>
                      </w:p>
                    </w:tc>
                  </w:tr>
                </w:tbl>
                <w:p w14:paraId="0D6A0FE0">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625CECC7">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38EFC45D">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1312"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08" name="Picture 100008"/>
                              <wp:cNvGraphicFramePr/>
                              <a:graphic xmlns:a="http://schemas.openxmlformats.org/drawingml/2006/main">
                                <a:graphicData uri="http://schemas.openxmlformats.org/drawingml/2006/picture">
                                  <pic:pic xmlns:pic="http://schemas.openxmlformats.org/drawingml/2006/picture">
                                    <pic:nvPicPr>
                                      <pic:cNvPr id="100008" name="Picture 100008"/>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614D0245">
                        <w:pPr>
                          <w:pStyle w:val="57"/>
                          <w:numPr>
                            <w:ilvl w:val="0"/>
                            <w:numId w:val="2"/>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Java</w:t>
                        </w:r>
                      </w:p>
                    </w:tc>
                  </w:tr>
                </w:tbl>
                <w:p w14:paraId="21F474B9">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07687655">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3A2E9C4C">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2336"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10" name="Picture 100010"/>
                              <wp:cNvGraphicFramePr/>
                              <a:graphic xmlns:a="http://schemas.openxmlformats.org/drawingml/2006/main">
                                <a:graphicData uri="http://schemas.openxmlformats.org/drawingml/2006/picture">
                                  <pic:pic xmlns:pic="http://schemas.openxmlformats.org/drawingml/2006/picture">
                                    <pic:nvPicPr>
                                      <pic:cNvPr id="100010" name="Picture 100010"/>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292EE734">
                        <w:pPr>
                          <w:pStyle w:val="57"/>
                          <w:numPr>
                            <w:ilvl w:val="0"/>
                            <w:numId w:val="3"/>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Python</w:t>
                        </w:r>
                      </w:p>
                    </w:tc>
                  </w:tr>
                </w:tbl>
                <w:p w14:paraId="4D905672">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5468B146">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35513CC4">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3360"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12" name="Picture 100012"/>
                              <wp:cNvGraphicFramePr/>
                              <a:graphic xmlns:a="http://schemas.openxmlformats.org/drawingml/2006/main">
                                <a:graphicData uri="http://schemas.openxmlformats.org/drawingml/2006/picture">
                                  <pic:pic xmlns:pic="http://schemas.openxmlformats.org/drawingml/2006/picture">
                                    <pic:nvPicPr>
                                      <pic:cNvPr id="100012" name="Picture 100012"/>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0894ED85">
                        <w:pPr>
                          <w:numPr>
                            <w:ilvl w:val="0"/>
                            <w:numId w:val="4"/>
                          </w:numPr>
                          <w:spacing w:line="320" w:lineRule="atLeast"/>
                          <w:ind w:left="420" w:leftChars="0" w:hanging="420" w:firstLineChars="0"/>
                          <w:textAlignment w:val="auto"/>
                          <w:rPr>
                            <w:rStyle w:val="53"/>
                            <w:rFonts w:ascii="Century Gothic" w:hAnsi="Century Gothic" w:eastAsia="Century Gothic" w:cs="Century Gothic"/>
                            <w:sz w:val="22"/>
                            <w:szCs w:val="22"/>
                          </w:rPr>
                        </w:pPr>
                        <w:r>
                          <w:rPr>
                            <w:rStyle w:val="56"/>
                            <w:rFonts w:ascii="Century Gothic" w:hAnsi="Century Gothic" w:eastAsia="Century Gothic" w:cs="Century Gothic"/>
                            <w:sz w:val="22"/>
                            <w:szCs w:val="22"/>
                          </w:rPr>
                          <w:t>Machine learning</w:t>
                        </w:r>
                      </w:p>
                    </w:tc>
                  </w:tr>
                </w:tbl>
                <w:p w14:paraId="4F65BFD7">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2A11A391">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0D7D8D26">
                        <w:pPr>
                          <w:rPr>
                            <w:rStyle w:val="52"/>
                            <w:rFonts w:ascii="Century Gothic" w:hAnsi="Century Gothic" w:eastAsia="Century Gothic" w:cs="Century Gothic"/>
                            <w:b/>
                            <w:bCs/>
                            <w:color w:val="34383C"/>
                          </w:rPr>
                        </w:pPr>
                        <w:r>
                          <w:rPr>
                            <w:rStyle w:val="52"/>
                            <w:rFonts w:ascii="Century Gothic" w:hAnsi="Century Gothic" w:eastAsia="Century Gothic" w:cs="Century Gothic"/>
                            <w:b/>
                            <w:bCs/>
                            <w:color w:val="34383C"/>
                          </w:rPr>
                          <w:drawing>
                            <wp:anchor distT="0" distB="0" distL="114300" distR="114300" simplePos="0" relativeHeight="251664384"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14" name="Picture 100014"/>
                              <wp:cNvGraphicFramePr/>
                              <a:graphic xmlns:a="http://schemas.openxmlformats.org/drawingml/2006/main">
                                <a:graphicData uri="http://schemas.openxmlformats.org/drawingml/2006/picture">
                                  <pic:pic xmlns:pic="http://schemas.openxmlformats.org/drawingml/2006/picture">
                                    <pic:nvPicPr>
                                      <pic:cNvPr id="100014" name="Picture 100014"/>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249CAFD1">
                        <w:pPr>
                          <w:pStyle w:val="57"/>
                          <w:numPr>
                            <w:ilvl w:val="0"/>
                            <w:numId w:val="5"/>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Deep learning</w:t>
                        </w:r>
                      </w:p>
                    </w:tc>
                  </w:tr>
                </w:tbl>
                <w:p w14:paraId="01BCC5D3">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51009CC5">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41FDE274">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5408"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16" name="Picture 100016"/>
                              <wp:cNvGraphicFramePr/>
                              <a:graphic xmlns:a="http://schemas.openxmlformats.org/drawingml/2006/main">
                                <a:graphicData uri="http://schemas.openxmlformats.org/drawingml/2006/picture">
                                  <pic:pic xmlns:pic="http://schemas.openxmlformats.org/drawingml/2006/picture">
                                    <pic:nvPicPr>
                                      <pic:cNvPr id="100016" name="Picture 100016"/>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43E55BD4">
                        <w:pPr>
                          <w:numPr>
                            <w:ilvl w:val="0"/>
                            <w:numId w:val="6"/>
                          </w:numPr>
                          <w:spacing w:line="320" w:lineRule="atLeast"/>
                          <w:ind w:left="420" w:leftChars="0" w:hanging="420" w:firstLineChars="0"/>
                          <w:textAlignment w:val="auto"/>
                          <w:rPr>
                            <w:rStyle w:val="53"/>
                            <w:rFonts w:ascii="Century Gothic" w:hAnsi="Century Gothic" w:eastAsia="Century Gothic" w:cs="Century Gothic"/>
                            <w:sz w:val="22"/>
                            <w:szCs w:val="22"/>
                          </w:rPr>
                        </w:pPr>
                        <w:r>
                          <w:rPr>
                            <w:rStyle w:val="56"/>
                            <w:rFonts w:ascii="Century Gothic" w:hAnsi="Century Gothic" w:eastAsia="Century Gothic" w:cs="Century Gothic"/>
                            <w:sz w:val="22"/>
                            <w:szCs w:val="22"/>
                          </w:rPr>
                          <w:t>Data Structure (Intermediate)</w:t>
                        </w:r>
                      </w:p>
                    </w:tc>
                  </w:tr>
                </w:tbl>
                <w:p w14:paraId="1F8B19B8">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51758B5C">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36666DC1">
                        <w:pPr>
                          <w:rPr>
                            <w:rStyle w:val="52"/>
                            <w:rFonts w:ascii="Century Gothic" w:hAnsi="Century Gothic" w:eastAsia="Century Gothic" w:cs="Century Gothic"/>
                            <w:b/>
                            <w:bCs/>
                            <w:color w:val="34383C"/>
                          </w:rPr>
                        </w:pPr>
                        <w:r>
                          <w:rPr>
                            <w:rStyle w:val="52"/>
                            <w:rFonts w:ascii="Century Gothic" w:hAnsi="Century Gothic" w:eastAsia="Century Gothic" w:cs="Century Gothic"/>
                            <w:b/>
                            <w:bCs/>
                            <w:color w:val="34383C"/>
                          </w:rPr>
                          <w:drawing>
                            <wp:anchor distT="0" distB="0" distL="114300" distR="114300" simplePos="0" relativeHeight="251666432"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18" name="Picture 100018"/>
                              <wp:cNvGraphicFramePr/>
                              <a:graphic xmlns:a="http://schemas.openxmlformats.org/drawingml/2006/main">
                                <a:graphicData uri="http://schemas.openxmlformats.org/drawingml/2006/picture">
                                  <pic:pic xmlns:pic="http://schemas.openxmlformats.org/drawingml/2006/picture">
                                    <pic:nvPicPr>
                                      <pic:cNvPr id="100018" name="Picture 100018"/>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128D4AA6">
                        <w:pPr>
                          <w:pStyle w:val="57"/>
                          <w:numPr>
                            <w:ilvl w:val="0"/>
                            <w:numId w:val="7"/>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SQL (Basic)</w:t>
                        </w:r>
                      </w:p>
                    </w:tc>
                  </w:tr>
                </w:tbl>
                <w:p w14:paraId="25702616">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358F3940">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5A71CF6A">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7456"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20" name="Picture 100020"/>
                              <wp:cNvGraphicFramePr/>
                              <a:graphic xmlns:a="http://schemas.openxmlformats.org/drawingml/2006/main">
                                <a:graphicData uri="http://schemas.openxmlformats.org/drawingml/2006/picture">
                                  <pic:pic xmlns:pic="http://schemas.openxmlformats.org/drawingml/2006/picture">
                                    <pic:nvPicPr>
                                      <pic:cNvPr id="100020" name="Picture 100020"/>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5B2F02E7">
                        <w:pPr>
                          <w:pStyle w:val="57"/>
                          <w:numPr>
                            <w:ilvl w:val="0"/>
                            <w:numId w:val="8"/>
                          </w:numPr>
                          <w:spacing w:line="320" w:lineRule="atLeast"/>
                          <w:ind w:left="260" w:hanging="261"/>
                          <w:rPr>
                            <w:rStyle w:val="24"/>
                            <w:rFonts w:ascii="Century Gothic" w:hAnsi="Century Gothic" w:eastAsia="Century Gothic" w:cs="Century Gothic"/>
                            <w:sz w:val="22"/>
                            <w:szCs w:val="22"/>
                          </w:rPr>
                        </w:pPr>
                        <w:r>
                          <w:rPr>
                            <w:rStyle w:val="24"/>
                            <w:rFonts w:hint="default" w:ascii="Century Gothic" w:hAnsi="Century Gothic" w:eastAsia="Century Gothic" w:cs="Century Gothic"/>
                            <w:sz w:val="22"/>
                            <w:szCs w:val="22"/>
                            <w:lang w:val="en-US"/>
                          </w:rPr>
                          <w:t xml:space="preserve">   </w:t>
                        </w:r>
                        <w:r>
                          <w:rPr>
                            <w:rStyle w:val="24"/>
                            <w:rFonts w:ascii="Century Gothic" w:hAnsi="Century Gothic" w:eastAsia="Century Gothic" w:cs="Century Gothic"/>
                            <w:sz w:val="22"/>
                            <w:szCs w:val="22"/>
                          </w:rPr>
                          <w:t>OS</w:t>
                        </w:r>
                      </w:p>
                    </w:tc>
                  </w:tr>
                </w:tbl>
                <w:p w14:paraId="52942437">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57551CFB">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183E3543">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68480"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22" name="Picture 100022"/>
                              <wp:cNvGraphicFramePr/>
                              <a:graphic xmlns:a="http://schemas.openxmlformats.org/drawingml/2006/main">
                                <a:graphicData uri="http://schemas.openxmlformats.org/drawingml/2006/picture">
                                  <pic:pic xmlns:pic="http://schemas.openxmlformats.org/drawingml/2006/picture">
                                    <pic:nvPicPr>
                                      <pic:cNvPr id="100022" name="Picture 100022"/>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258E18AB">
                        <w:pPr>
                          <w:numPr>
                            <w:ilvl w:val="0"/>
                            <w:numId w:val="9"/>
                          </w:numPr>
                          <w:spacing w:line="320" w:lineRule="atLeast"/>
                          <w:ind w:left="420" w:leftChars="0" w:hanging="420" w:firstLineChars="0"/>
                          <w:textAlignment w:val="auto"/>
                          <w:rPr>
                            <w:rStyle w:val="53"/>
                            <w:rFonts w:ascii="Century Gothic" w:hAnsi="Century Gothic" w:eastAsia="Century Gothic" w:cs="Century Gothic"/>
                            <w:sz w:val="22"/>
                            <w:szCs w:val="22"/>
                          </w:rPr>
                        </w:pPr>
                        <w:r>
                          <w:rPr>
                            <w:rStyle w:val="56"/>
                            <w:rFonts w:ascii="Century Gothic" w:hAnsi="Century Gothic" w:eastAsia="Century Gothic" w:cs="Century Gothic"/>
                            <w:sz w:val="22"/>
                            <w:szCs w:val="22"/>
                          </w:rPr>
                          <w:t>HTML</w:t>
                        </w:r>
                      </w:p>
                    </w:tc>
                  </w:tr>
                </w:tbl>
                <w:p w14:paraId="7745A03F">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3DD36316">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452193A3">
                        <w:pPr>
                          <w:rPr>
                            <w:rStyle w:val="52"/>
                            <w:rFonts w:ascii="Century Gothic" w:hAnsi="Century Gothic" w:eastAsia="Century Gothic" w:cs="Century Gothic"/>
                            <w:b/>
                            <w:bCs/>
                            <w:color w:val="34383C"/>
                          </w:rPr>
                        </w:pPr>
                        <w:r>
                          <w:rPr>
                            <w:rStyle w:val="52"/>
                            <w:rFonts w:ascii="Century Gothic" w:hAnsi="Century Gothic" w:eastAsia="Century Gothic" w:cs="Century Gothic"/>
                            <w:b/>
                            <w:bCs/>
                            <w:color w:val="34383C"/>
                          </w:rPr>
                          <w:drawing>
                            <wp:anchor distT="0" distB="0" distL="114300" distR="114300" simplePos="0" relativeHeight="251669504"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24" name="Picture 100024"/>
                              <wp:cNvGraphicFramePr/>
                              <a:graphic xmlns:a="http://schemas.openxmlformats.org/drawingml/2006/main">
                                <a:graphicData uri="http://schemas.openxmlformats.org/drawingml/2006/picture">
                                  <pic:pic xmlns:pic="http://schemas.openxmlformats.org/drawingml/2006/picture">
                                    <pic:nvPicPr>
                                      <pic:cNvPr id="100024" name="Picture 100024"/>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3429ACB5">
                        <w:pPr>
                          <w:numPr>
                            <w:ilvl w:val="0"/>
                            <w:numId w:val="10"/>
                          </w:numPr>
                          <w:ind w:left="420" w:leftChars="0" w:hanging="420" w:firstLineChars="0"/>
                          <w:rPr>
                            <w:rStyle w:val="53"/>
                            <w:rFonts w:ascii="Century Gothic" w:hAnsi="Century Gothic" w:eastAsia="Century Gothic" w:cs="Century Gothic"/>
                            <w:sz w:val="22"/>
                            <w:szCs w:val="22"/>
                          </w:rPr>
                        </w:pPr>
                        <w:r>
                          <w:rPr>
                            <w:rStyle w:val="56"/>
                            <w:rFonts w:ascii="Century Gothic" w:hAnsi="Century Gothic" w:eastAsia="Century Gothic" w:cs="Century Gothic"/>
                            <w:sz w:val="22"/>
                            <w:szCs w:val="22"/>
                          </w:rPr>
                          <w:t>CSS</w:t>
                        </w:r>
                      </w:p>
                    </w:tc>
                  </w:tr>
                </w:tbl>
                <w:p w14:paraId="718D19D5">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4D24EE39">
                  <w:pPr>
                    <w:rPr>
                      <w:rStyle w:val="52"/>
                      <w:rFonts w:ascii="Century Gothic" w:hAnsi="Century Gothic" w:eastAsia="Century Gothic" w:cs="Century Gothic"/>
                      <w:b/>
                      <w:bCs/>
                      <w:color w:val="34383C"/>
                    </w:rPr>
                  </w:pPr>
                  <w:r>
                    <w:rPr>
                      <w:rStyle w:val="59"/>
                      <w:rFonts w:ascii="Century Gothic" w:hAnsi="Century Gothic" w:eastAsia="Century Gothic" w:cs="Century Gothic"/>
                      <w:sz w:val="22"/>
                      <w:szCs w:val="22"/>
                    </w:rPr>
                    <w:t> </w:t>
                  </w:r>
                </w:p>
              </w:tc>
            </w:tr>
          </w:tbl>
          <w:p w14:paraId="081D6B65">
            <w:pPr>
              <w:rPr>
                <w:vanish/>
              </w:rPr>
            </w:pP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467186EE">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6BADB89D">
                  <w:pPr>
                    <w:rPr>
                      <w:rStyle w:val="42"/>
                      <w:rFonts w:ascii="Century Gothic" w:hAnsi="Century Gothic" w:eastAsia="Century Gothic" w:cs="Century Gothic"/>
                    </w:rPr>
                  </w:pPr>
                </w:p>
              </w:tc>
              <w:tc>
                <w:tcPr>
                  <w:tcW w:w="10190" w:type="dxa"/>
                  <w:tcBorders>
                    <w:left w:val="single" w:color="D7D7D7" w:sz="8" w:space="0"/>
                  </w:tcBorders>
                  <w:tcMar>
                    <w:top w:w="0" w:type="dxa"/>
                    <w:left w:w="0" w:type="dxa"/>
                    <w:bottom w:w="0" w:type="dxa"/>
                    <w:right w:w="0" w:type="dxa"/>
                  </w:tcMar>
                </w:tcPr>
                <w:p w14:paraId="02903E59">
                  <w:pPr>
                    <w:pStyle w:val="61"/>
                    <w:pBdr>
                      <w:top w:val="none" w:color="auto" w:sz="0" w:space="20"/>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70528" behindDoc="0" locked="0" layoutInCell="1" allowOverlap="1">
                        <wp:simplePos x="0" y="0"/>
                        <wp:positionH relativeFrom="column">
                          <wp:posOffset>-228600</wp:posOffset>
                        </wp:positionH>
                        <wp:positionV relativeFrom="paragraph">
                          <wp:posOffset>152400</wp:posOffset>
                        </wp:positionV>
                        <wp:extent cx="431800" cy="432435"/>
                        <wp:effectExtent l="0" t="0" r="0" b="0"/>
                        <wp:wrapNone/>
                        <wp:docPr id="100026" name="Picture 100026"/>
                        <wp:cNvGraphicFramePr/>
                        <a:graphic xmlns:a="http://schemas.openxmlformats.org/drawingml/2006/main">
                          <a:graphicData uri="http://schemas.openxmlformats.org/drawingml/2006/picture">
                            <pic:pic xmlns:pic="http://schemas.openxmlformats.org/drawingml/2006/picture">
                              <pic:nvPicPr>
                                <pic:cNvPr id="100026" name="Picture 100026"/>
                                <pic:cNvPicPr/>
                              </pic:nvPicPr>
                              <pic:blipFill>
                                <a:blip r:embed="rId12"/>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Professional Experience</w:t>
                  </w:r>
                </w:p>
                <w:tbl>
                  <w:tblPr>
                    <w:tblStyle w:val="69"/>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424D64D2">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72B4919A">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0" w:type="dxa"/>
                          <w:left w:w="0" w:type="dxa"/>
                          <w:bottom w:w="0" w:type="dxa"/>
                          <w:right w:w="0" w:type="dxa"/>
                        </w:tcMar>
                      </w:tcPr>
                      <w:p w14:paraId="1442C6C6">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1552"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28" name="Picture 100028"/>
                              <wp:cNvGraphicFramePr/>
                              <a:graphic xmlns:a="http://schemas.openxmlformats.org/drawingml/2006/main">
                                <a:graphicData uri="http://schemas.openxmlformats.org/drawingml/2006/picture">
                                  <pic:pic xmlns:pic="http://schemas.openxmlformats.org/drawingml/2006/picture">
                                    <pic:nvPicPr>
                                      <pic:cNvPr id="100028" name="Picture 100028"/>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0" w:type="dxa"/>
                          <w:left w:w="0" w:type="dxa"/>
                          <w:bottom w:w="0" w:type="dxa"/>
                          <w:right w:w="0" w:type="dxa"/>
                        </w:tcMar>
                      </w:tcPr>
                      <w:p w14:paraId="60D04DDA">
                        <w:pPr>
                          <w:pStyle w:val="62"/>
                          <w:spacing w:line="320" w:lineRule="atLeast"/>
                          <w:rPr>
                            <w:rStyle w:val="64"/>
                            <w:rFonts w:ascii="Century Gothic" w:hAnsi="Century Gothic" w:eastAsia="Century Gothic" w:cs="Century Gothic"/>
                            <w:b/>
                            <w:bCs/>
                            <w:sz w:val="22"/>
                            <w:szCs w:val="22"/>
                          </w:rPr>
                        </w:pPr>
                        <w:r>
                          <w:rPr>
                            <w:rStyle w:val="66"/>
                            <w:rFonts w:ascii="Century Gothic" w:hAnsi="Century Gothic" w:eastAsia="Century Gothic" w:cs="Century Gothic"/>
                            <w:b/>
                            <w:bCs/>
                          </w:rPr>
                          <w:t>Workshop Assistant</w:t>
                        </w:r>
                        <w:r>
                          <w:rPr>
                            <w:rStyle w:val="65"/>
                            <w:rFonts w:ascii="Century Gothic" w:hAnsi="Century Gothic" w:eastAsia="Century Gothic" w:cs="Century Gothic"/>
                            <w:sz w:val="22"/>
                            <w:szCs w:val="22"/>
                          </w:rPr>
                          <w:t xml:space="preserve"> </w:t>
                        </w:r>
                      </w:p>
                      <w:p w14:paraId="32479FAE">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Deep Learning for Vision and Language Modeling, Guwahati, India (Remote)</w:t>
                        </w:r>
                      </w:p>
                      <w:p w14:paraId="00C596E1">
                        <w:pPr>
                          <w:pStyle w:val="57"/>
                          <w:numPr>
                            <w:ilvl w:val="0"/>
                            <w:numId w:val="11"/>
                          </w:numPr>
                          <w:spacing w:line="320" w:lineRule="atLeast"/>
                          <w:ind w:left="260" w:hanging="261"/>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Attended a workshop on Deep Learning for Vision and Language Modeling, gaining</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hands-on experience in advanced techniques for computer vision and natural language processing applications.</w:t>
                        </w:r>
                      </w:p>
                      <w:p w14:paraId="3739DFD9">
                        <w:pPr>
                          <w:spacing w:line="200" w:lineRule="exact"/>
                          <w:textAlignment w:val="auto"/>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 </w:t>
                        </w:r>
                      </w:p>
                    </w:tc>
                  </w:tr>
                </w:tbl>
                <w:p w14:paraId="2E219B31">
                  <w:pPr>
                    <w:rPr>
                      <w:vanish/>
                    </w:rPr>
                  </w:pPr>
                </w:p>
                <w:tbl>
                  <w:tblPr>
                    <w:tblStyle w:val="69"/>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0F865E58">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5A4B648A">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195CF5C0">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2576"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30" name="Picture 100030"/>
                              <wp:cNvGraphicFramePr/>
                              <a:graphic xmlns:a="http://schemas.openxmlformats.org/drawingml/2006/main">
                                <a:graphicData uri="http://schemas.openxmlformats.org/drawingml/2006/picture">
                                  <pic:pic xmlns:pic="http://schemas.openxmlformats.org/drawingml/2006/picture">
                                    <pic:nvPicPr>
                                      <pic:cNvPr id="100030" name="Picture 100030"/>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1E4C84A5">
                        <w:pPr>
                          <w:pStyle w:val="62"/>
                          <w:spacing w:line="320" w:lineRule="atLeast"/>
                          <w:rPr>
                            <w:rStyle w:val="64"/>
                            <w:rFonts w:ascii="Century Gothic" w:hAnsi="Century Gothic" w:eastAsia="Century Gothic" w:cs="Century Gothic"/>
                            <w:b/>
                            <w:bCs/>
                            <w:sz w:val="22"/>
                            <w:szCs w:val="22"/>
                          </w:rPr>
                        </w:pPr>
                        <w:r>
                          <w:rPr>
                            <w:rStyle w:val="66"/>
                            <w:rFonts w:ascii="Century Gothic" w:hAnsi="Century Gothic" w:eastAsia="Century Gothic" w:cs="Century Gothic"/>
                            <w:b/>
                            <w:bCs/>
                          </w:rPr>
                          <w:t>Ideathon</w:t>
                        </w:r>
                        <w:r>
                          <w:rPr>
                            <w:rStyle w:val="65"/>
                            <w:rFonts w:ascii="Century Gothic" w:hAnsi="Century Gothic" w:eastAsia="Century Gothic" w:cs="Century Gothic"/>
                            <w:sz w:val="22"/>
                            <w:szCs w:val="22"/>
                          </w:rPr>
                          <w:t xml:space="preserve"> </w:t>
                        </w:r>
                      </w:p>
                      <w:p w14:paraId="788962C3">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Participated in Providence Leap Ideathon, Remote</w:t>
                        </w:r>
                      </w:p>
                      <w:p w14:paraId="499ED537">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Advancing to the second round with a project addressing the unavailability</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of immediate access to medical professionals. Proposed an AI-driven telemedicine solution to bridge gaps in real-time</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healthcare access and improve patient outcomes.</w:t>
                        </w:r>
                      </w:p>
                      <w:p w14:paraId="6D667AEA">
                        <w:pPr>
                          <w:spacing w:line="200" w:lineRule="exact"/>
                          <w:textAlignment w:val="auto"/>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 </w:t>
                        </w:r>
                      </w:p>
                    </w:tc>
                  </w:tr>
                </w:tbl>
                <w:p w14:paraId="30DE08D9">
                  <w:pPr>
                    <w:rPr>
                      <w:vanish/>
                    </w:rPr>
                  </w:pPr>
                </w:p>
                <w:tbl>
                  <w:tblPr>
                    <w:tblStyle w:val="69"/>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0393BA60">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51062D1F">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74FDD241">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3600"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32" name="Picture 100032"/>
                              <wp:cNvGraphicFramePr/>
                              <a:graphic xmlns:a="http://schemas.openxmlformats.org/drawingml/2006/main">
                                <a:graphicData uri="http://schemas.openxmlformats.org/drawingml/2006/picture">
                                  <pic:pic xmlns:pic="http://schemas.openxmlformats.org/drawingml/2006/picture">
                                    <pic:nvPicPr>
                                      <pic:cNvPr id="100032" name="Picture 100032"/>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4877F934">
                        <w:pPr>
                          <w:pStyle w:val="62"/>
                          <w:spacing w:line="320" w:lineRule="atLeast"/>
                          <w:rPr>
                            <w:rStyle w:val="64"/>
                            <w:rFonts w:ascii="Century Gothic" w:hAnsi="Century Gothic" w:eastAsia="Century Gothic" w:cs="Century Gothic"/>
                            <w:b/>
                            <w:bCs/>
                            <w:sz w:val="22"/>
                            <w:szCs w:val="22"/>
                          </w:rPr>
                        </w:pPr>
                        <w:r>
                          <w:rPr>
                            <w:rStyle w:val="66"/>
                            <w:rFonts w:ascii="Century Gothic" w:hAnsi="Century Gothic" w:eastAsia="Century Gothic" w:cs="Century Gothic"/>
                            <w:b/>
                            <w:bCs/>
                          </w:rPr>
                          <w:t>Hackathon Volunteer Representative</w:t>
                        </w:r>
                        <w:r>
                          <w:rPr>
                            <w:rStyle w:val="65"/>
                            <w:rFonts w:ascii="Century Gothic" w:hAnsi="Century Gothic" w:eastAsia="Century Gothic" w:cs="Century Gothic"/>
                            <w:sz w:val="22"/>
                            <w:szCs w:val="22"/>
                          </w:rPr>
                          <w:t xml:space="preserve"> </w:t>
                        </w:r>
                      </w:p>
                      <w:p w14:paraId="3DA027D1">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Participated in Smart India Hackathon</w:t>
                        </w:r>
                      </w:p>
                      <w:p w14:paraId="4424544B">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Developing a CNN-based model for chest X-ray visualization to assist in</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medical diagnosis with a team to design and implement a solution that enhanced diagnostic accuracy 94% using deep</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learning techniques.</w:t>
                        </w:r>
                      </w:p>
                      <w:p w14:paraId="40C29325">
                        <w:pPr>
                          <w:spacing w:line="200" w:lineRule="exact"/>
                          <w:textAlignment w:val="auto"/>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 </w:t>
                        </w:r>
                      </w:p>
                    </w:tc>
                  </w:tr>
                </w:tbl>
                <w:p w14:paraId="5561B6BC">
                  <w:pPr>
                    <w:rPr>
                      <w:vanish/>
                    </w:rPr>
                  </w:pPr>
                </w:p>
                <w:tbl>
                  <w:tblPr>
                    <w:tblStyle w:val="69"/>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60A87406">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20AC3D8A">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0AC1988C">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4624"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34" name="Picture 100034"/>
                              <wp:cNvGraphicFramePr/>
                              <a:graphic xmlns:a="http://schemas.openxmlformats.org/drawingml/2006/main">
                                <a:graphicData uri="http://schemas.openxmlformats.org/drawingml/2006/picture">
                                  <pic:pic xmlns:pic="http://schemas.openxmlformats.org/drawingml/2006/picture">
                                    <pic:nvPicPr>
                                      <pic:cNvPr id="100034" name="Picture 100034"/>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4005FC4A">
                        <w:pPr>
                          <w:pStyle w:val="62"/>
                          <w:spacing w:line="320" w:lineRule="atLeast"/>
                          <w:rPr>
                            <w:rStyle w:val="64"/>
                            <w:rFonts w:ascii="Century Gothic" w:hAnsi="Century Gothic" w:eastAsia="Century Gothic" w:cs="Century Gothic"/>
                            <w:b/>
                            <w:bCs/>
                            <w:sz w:val="22"/>
                            <w:szCs w:val="22"/>
                          </w:rPr>
                        </w:pPr>
                        <w:r>
                          <w:rPr>
                            <w:rStyle w:val="66"/>
                            <w:rFonts w:ascii="Century Gothic" w:hAnsi="Century Gothic" w:eastAsia="Century Gothic" w:cs="Century Gothic"/>
                            <w:b/>
                            <w:bCs/>
                          </w:rPr>
                          <w:t>Research Paper</w:t>
                        </w:r>
                        <w:r>
                          <w:rPr>
                            <w:rStyle w:val="65"/>
                            <w:rFonts w:ascii="Century Gothic" w:hAnsi="Century Gothic" w:eastAsia="Century Gothic" w:cs="Century Gothic"/>
                            <w:sz w:val="22"/>
                            <w:szCs w:val="22"/>
                          </w:rPr>
                          <w:t xml:space="preserve"> </w:t>
                        </w:r>
                      </w:p>
                      <w:p w14:paraId="40AC7D06">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Research Paper on Skin Cancer Detection, Remote</w:t>
                        </w:r>
                      </w:p>
                      <w:p w14:paraId="3445165D">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Authored and submitted a paper on skin cancer detection using deep learning</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techniques for the 21st International Conference on Distributed Computing and Internet Technology (ICDCIT 2024). The</w:t>
                        </w:r>
                        <w:r>
                          <w:rPr>
                            <w:rStyle w:val="24"/>
                            <w:rFonts w:ascii="Century Gothic" w:hAnsi="Century Gothic" w:eastAsia="Century Gothic" w:cs="Century Gothic"/>
                            <w:sz w:val="22"/>
                            <w:szCs w:val="22"/>
                          </w:rPr>
                          <w:br w:type="textWrapping"/>
                        </w:r>
                        <w:r>
                          <w:rPr>
                            <w:rStyle w:val="24"/>
                            <w:rFonts w:ascii="Century Gothic" w:hAnsi="Century Gothic" w:eastAsia="Century Gothic" w:cs="Century Gothic"/>
                            <w:sz w:val="22"/>
                            <w:szCs w:val="22"/>
                          </w:rPr>
                          <w:t>study focused on leveraging CNNs for early and accurate diagnosis of melanoma.</w:t>
                        </w:r>
                      </w:p>
                      <w:p w14:paraId="5977B6B0">
                        <w:pPr>
                          <w:spacing w:line="320" w:lineRule="atLeast"/>
                          <w:textAlignment w:val="auto"/>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 </w:t>
                        </w:r>
                      </w:p>
                    </w:tc>
                  </w:tr>
                </w:tbl>
                <w:p w14:paraId="3977EE36">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48FA53E6">
                  <w:pPr>
                    <w:pStyle w:val="70"/>
                    <w:spacing w:line="320" w:lineRule="atLeast"/>
                    <w:rPr>
                      <w:rStyle w:val="59"/>
                      <w:rFonts w:ascii="Century Gothic" w:hAnsi="Century Gothic" w:eastAsia="Century Gothic" w:cs="Century Gothic"/>
                      <w:sz w:val="22"/>
                      <w:szCs w:val="22"/>
                    </w:rPr>
                  </w:pPr>
                  <w:r>
                    <w:rPr>
                      <w:rStyle w:val="59"/>
                      <w:rFonts w:ascii="Century Gothic" w:hAnsi="Century Gothic" w:eastAsia="Century Gothic" w:cs="Century Gothic"/>
                      <w:sz w:val="22"/>
                      <w:szCs w:val="22"/>
                    </w:rPr>
                    <w:t> </w:t>
                  </w:r>
                </w:p>
              </w:tc>
            </w:tr>
          </w:tbl>
          <w:p w14:paraId="0C523347">
            <w:pPr>
              <w:rPr>
                <w:vanish/>
              </w:rPr>
            </w:pP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2F921F34">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4885E3F7">
                  <w:pPr>
                    <w:rPr>
                      <w:rStyle w:val="42"/>
                      <w:rFonts w:ascii="Century Gothic" w:hAnsi="Century Gothic" w:eastAsia="Century Gothic" w:cs="Century Gothic"/>
                    </w:rPr>
                  </w:pPr>
                </w:p>
              </w:tc>
              <w:tc>
                <w:tcPr>
                  <w:tcW w:w="10190" w:type="dxa"/>
                  <w:tcBorders>
                    <w:left w:val="single" w:color="D7D7D7" w:sz="8" w:space="0"/>
                  </w:tcBorders>
                  <w:tcMar>
                    <w:top w:w="0" w:type="dxa"/>
                    <w:left w:w="0" w:type="dxa"/>
                    <w:bottom w:w="0" w:type="dxa"/>
                    <w:right w:w="0" w:type="dxa"/>
                  </w:tcMar>
                </w:tcPr>
                <w:p w14:paraId="538744E9">
                  <w:pPr>
                    <w:pStyle w:val="61"/>
                    <w:pBdr>
                      <w:top w:val="none" w:color="auto" w:sz="0" w:space="20"/>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75648" behindDoc="0" locked="0" layoutInCell="1" allowOverlap="1">
                        <wp:simplePos x="0" y="0"/>
                        <wp:positionH relativeFrom="column">
                          <wp:posOffset>-228600</wp:posOffset>
                        </wp:positionH>
                        <wp:positionV relativeFrom="paragraph">
                          <wp:posOffset>152400</wp:posOffset>
                        </wp:positionV>
                        <wp:extent cx="431800" cy="432435"/>
                        <wp:effectExtent l="0" t="0" r="0" b="0"/>
                        <wp:wrapNone/>
                        <wp:docPr id="100036" name="Picture 100036"/>
                        <wp:cNvGraphicFramePr/>
                        <a:graphic xmlns:a="http://schemas.openxmlformats.org/drawingml/2006/main">
                          <a:graphicData uri="http://schemas.openxmlformats.org/drawingml/2006/picture">
                            <pic:pic xmlns:pic="http://schemas.openxmlformats.org/drawingml/2006/picture">
                              <pic:nvPicPr>
                                <pic:cNvPr id="100036" name="Picture 100036"/>
                                <pic:cNvPicPr/>
                              </pic:nvPicPr>
                              <pic:blipFill>
                                <a:blip r:embed="rId13"/>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Education</w:t>
                  </w: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14AA0A3A">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076B71BE">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0" w:type="dxa"/>
                          <w:left w:w="0" w:type="dxa"/>
                          <w:bottom w:w="0" w:type="dxa"/>
                          <w:right w:w="0" w:type="dxa"/>
                        </w:tcMar>
                      </w:tcPr>
                      <w:p w14:paraId="3FF74A5C">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6672"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38" name="Picture 100038"/>
                              <wp:cNvGraphicFramePr/>
                              <a:graphic xmlns:a="http://schemas.openxmlformats.org/drawingml/2006/main">
                                <a:graphicData uri="http://schemas.openxmlformats.org/drawingml/2006/picture">
                                  <pic:pic xmlns:pic="http://schemas.openxmlformats.org/drawingml/2006/picture">
                                    <pic:nvPicPr>
                                      <pic:cNvPr id="100038" name="Picture 100038"/>
                                      <pic:cNvPicPr/>
                                    </pic:nvPicPr>
                                    <pic:blipFill>
                                      <a:blip r:embed="rId11"/>
                                      <a:stretch>
                                        <a:fillRect/>
                                      </a:stretch>
                                    </pic:blipFill>
                                    <pic:spPr>
                                      <a:xfrm>
                                        <a:off x="0" y="0"/>
                                        <a:ext cx="152832" cy="152923"/>
                                      </a:xfrm>
                                      <a:prstGeom prst="rect">
                                        <a:avLst/>
                                      </a:prstGeom>
                                    </pic:spPr>
                                  </pic:pic>
                                </a:graphicData>
                              </a:graphic>
                            </wp:anchor>
                          </w:drawing>
                        </w:r>
                        <w:r>
                          <w:rPr>
                            <w:rStyle w:val="24"/>
                            <w:rFonts w:ascii="Century Gothic" w:hAnsi="Century Gothic" w:eastAsia="Century Gothic" w:cs="Century Gothic"/>
                            <w:b/>
                            <w:bCs/>
                            <w:sz w:val="22"/>
                            <w:szCs w:val="22"/>
                          </w:rPr>
                          <w:t>Jan 2022 - Jan 2026</w:t>
                        </w:r>
                      </w:p>
                    </w:tc>
                    <w:tc>
                      <w:tcPr>
                        <w:tcW w:w="8270" w:type="dxa"/>
                        <w:tcMar>
                          <w:top w:w="0" w:type="dxa"/>
                          <w:left w:w="0" w:type="dxa"/>
                          <w:bottom w:w="0" w:type="dxa"/>
                          <w:right w:w="0" w:type="dxa"/>
                        </w:tcMar>
                      </w:tcPr>
                      <w:p w14:paraId="0CEC7814">
                        <w:pPr>
                          <w:pStyle w:val="62"/>
                          <w:spacing w:line="320" w:lineRule="atLeast"/>
                          <w:rPr>
                            <w:rStyle w:val="64"/>
                            <w:rFonts w:ascii="Century Gothic" w:hAnsi="Century Gothic" w:eastAsia="Century Gothic" w:cs="Century Gothic"/>
                            <w:b/>
                            <w:bCs/>
                            <w:sz w:val="22"/>
                            <w:szCs w:val="22"/>
                          </w:rPr>
                        </w:pPr>
                        <w:r>
                          <w:rPr>
                            <w:rStyle w:val="71"/>
                            <w:rFonts w:ascii="Century Gothic" w:hAnsi="Century Gothic" w:eastAsia="Century Gothic" w:cs="Century Gothic"/>
                          </w:rPr>
                          <w:t xml:space="preserve">Bachelor of Technology: </w:t>
                        </w:r>
                        <w:r>
                          <w:rPr>
                            <w:rStyle w:val="72"/>
                            <w:rFonts w:ascii="Century Gothic" w:hAnsi="Century Gothic" w:eastAsia="Century Gothic" w:cs="Century Gothic"/>
                          </w:rPr>
                          <w:t>Computer Science and Engineering</w:t>
                        </w:r>
                        <w:r>
                          <w:rPr>
                            <w:rStyle w:val="65"/>
                            <w:rFonts w:ascii="Century Gothic" w:hAnsi="Century Gothic" w:eastAsia="Century Gothic" w:cs="Century Gothic"/>
                            <w:sz w:val="22"/>
                            <w:szCs w:val="22"/>
                          </w:rPr>
                          <w:t xml:space="preserve"> </w:t>
                        </w:r>
                      </w:p>
                      <w:p w14:paraId="66C743C5">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KIIT University - Bhubaneswar, ODISHA</w:t>
                        </w:r>
                      </w:p>
                      <w:p w14:paraId="057FD8BA">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GPA: 7.27(until 6th semester)</w:t>
                        </w:r>
                      </w:p>
                    </w:tc>
                  </w:tr>
                </w:tbl>
                <w:p w14:paraId="5A56FE74">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3D9F5B3D">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566C887F">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1CBD609B">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7696"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40" name="Picture 100040"/>
                              <wp:cNvGraphicFramePr/>
                              <a:graphic xmlns:a="http://schemas.openxmlformats.org/drawingml/2006/main">
                                <a:graphicData uri="http://schemas.openxmlformats.org/drawingml/2006/picture">
                                  <pic:pic xmlns:pic="http://schemas.openxmlformats.org/drawingml/2006/picture">
                                    <pic:nvPicPr>
                                      <pic:cNvPr id="100040" name="Picture 100040"/>
                                      <pic:cNvPicPr/>
                                    </pic:nvPicPr>
                                    <pic:blipFill>
                                      <a:blip r:embed="rId11"/>
                                      <a:stretch>
                                        <a:fillRect/>
                                      </a:stretch>
                                    </pic:blipFill>
                                    <pic:spPr>
                                      <a:xfrm>
                                        <a:off x="0" y="0"/>
                                        <a:ext cx="152832" cy="152923"/>
                                      </a:xfrm>
                                      <a:prstGeom prst="rect">
                                        <a:avLst/>
                                      </a:prstGeom>
                                    </pic:spPr>
                                  </pic:pic>
                                </a:graphicData>
                              </a:graphic>
                            </wp:anchor>
                          </w:drawing>
                        </w:r>
                        <w:r>
                          <w:rPr>
                            <w:rStyle w:val="24"/>
                            <w:rFonts w:ascii="Century Gothic" w:hAnsi="Century Gothic" w:eastAsia="Century Gothic" w:cs="Century Gothic"/>
                            <w:b/>
                            <w:bCs/>
                            <w:sz w:val="22"/>
                            <w:szCs w:val="22"/>
                          </w:rPr>
                          <w:t>Apr 2021 - Jan 2022</w:t>
                        </w:r>
                      </w:p>
                    </w:tc>
                    <w:tc>
                      <w:tcPr>
                        <w:tcW w:w="8270" w:type="dxa"/>
                        <w:tcMar>
                          <w:top w:w="200" w:type="dxa"/>
                          <w:left w:w="0" w:type="dxa"/>
                          <w:bottom w:w="0" w:type="dxa"/>
                          <w:right w:w="0" w:type="dxa"/>
                        </w:tcMar>
                      </w:tcPr>
                      <w:p w14:paraId="282FE670">
                        <w:pPr>
                          <w:pStyle w:val="62"/>
                          <w:spacing w:line="320" w:lineRule="atLeast"/>
                          <w:rPr>
                            <w:rStyle w:val="64"/>
                            <w:rFonts w:ascii="Century Gothic" w:hAnsi="Century Gothic" w:eastAsia="Century Gothic" w:cs="Century Gothic"/>
                            <w:b/>
                            <w:bCs/>
                            <w:sz w:val="22"/>
                            <w:szCs w:val="22"/>
                          </w:rPr>
                        </w:pPr>
                        <w:r>
                          <w:rPr>
                            <w:rStyle w:val="71"/>
                            <w:rFonts w:ascii="Century Gothic" w:hAnsi="Century Gothic" w:eastAsia="Century Gothic" w:cs="Century Gothic"/>
                          </w:rPr>
                          <w:t xml:space="preserve">Higher Secondary Education: </w:t>
                        </w:r>
                        <w:r>
                          <w:rPr>
                            <w:rStyle w:val="72"/>
                            <w:rFonts w:ascii="Century Gothic" w:hAnsi="Century Gothic" w:eastAsia="Century Gothic" w:cs="Century Gothic"/>
                          </w:rPr>
                          <w:t>PCMB</w:t>
                        </w:r>
                        <w:r>
                          <w:rPr>
                            <w:rStyle w:val="65"/>
                            <w:rFonts w:ascii="Century Gothic" w:hAnsi="Century Gothic" w:eastAsia="Century Gothic" w:cs="Century Gothic"/>
                            <w:sz w:val="22"/>
                            <w:szCs w:val="22"/>
                          </w:rPr>
                          <w:t xml:space="preserve"> </w:t>
                        </w:r>
                      </w:p>
                      <w:p w14:paraId="50A81F24">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Nalhati High School For Girls (WBCHSE) - Nalhati, India</w:t>
                        </w:r>
                      </w:p>
                      <w:p w14:paraId="5CBF9AB8">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%of Marks : 84.67%</w:t>
                        </w:r>
                      </w:p>
                    </w:tc>
                  </w:tr>
                </w:tbl>
                <w:p w14:paraId="257BF732">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77E9E04C">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1FC7104F">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32C963B1">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78720"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42" name="Picture 100042"/>
                              <wp:cNvGraphicFramePr/>
                              <a:graphic xmlns:a="http://schemas.openxmlformats.org/drawingml/2006/main">
                                <a:graphicData uri="http://schemas.openxmlformats.org/drawingml/2006/picture">
                                  <pic:pic xmlns:pic="http://schemas.openxmlformats.org/drawingml/2006/picture">
                                    <pic:nvPicPr>
                                      <pic:cNvPr id="100042" name="Picture 100042"/>
                                      <pic:cNvPicPr/>
                                    </pic:nvPicPr>
                                    <pic:blipFill>
                                      <a:blip r:embed="rId11"/>
                                      <a:stretch>
                                        <a:fillRect/>
                                      </a:stretch>
                                    </pic:blipFill>
                                    <pic:spPr>
                                      <a:xfrm>
                                        <a:off x="0" y="0"/>
                                        <a:ext cx="152832" cy="152923"/>
                                      </a:xfrm>
                                      <a:prstGeom prst="rect">
                                        <a:avLst/>
                                      </a:prstGeom>
                                    </pic:spPr>
                                  </pic:pic>
                                </a:graphicData>
                              </a:graphic>
                            </wp:anchor>
                          </w:drawing>
                        </w:r>
                        <w:r>
                          <w:rPr>
                            <w:rStyle w:val="24"/>
                            <w:rFonts w:ascii="Century Gothic" w:hAnsi="Century Gothic" w:eastAsia="Century Gothic" w:cs="Century Gothic"/>
                            <w:b/>
                            <w:bCs/>
                            <w:sz w:val="22"/>
                            <w:szCs w:val="22"/>
                          </w:rPr>
                          <w:t>Apr 2001 - Jan 2020</w:t>
                        </w:r>
                      </w:p>
                    </w:tc>
                    <w:tc>
                      <w:tcPr>
                        <w:tcW w:w="8270" w:type="dxa"/>
                        <w:tcMar>
                          <w:top w:w="200" w:type="dxa"/>
                          <w:left w:w="0" w:type="dxa"/>
                          <w:bottom w:w="0" w:type="dxa"/>
                          <w:right w:w="0" w:type="dxa"/>
                        </w:tcMar>
                      </w:tcPr>
                      <w:p w14:paraId="73025198">
                        <w:pPr>
                          <w:pStyle w:val="62"/>
                          <w:spacing w:line="320" w:lineRule="atLeast"/>
                          <w:rPr>
                            <w:rStyle w:val="64"/>
                            <w:rFonts w:ascii="Century Gothic" w:hAnsi="Century Gothic" w:eastAsia="Century Gothic" w:cs="Century Gothic"/>
                            <w:b/>
                            <w:bCs/>
                            <w:sz w:val="22"/>
                            <w:szCs w:val="22"/>
                          </w:rPr>
                        </w:pPr>
                        <w:r>
                          <w:rPr>
                            <w:rStyle w:val="71"/>
                            <w:rFonts w:ascii="Century Gothic" w:hAnsi="Century Gothic" w:eastAsia="Century Gothic" w:cs="Century Gothic"/>
                          </w:rPr>
                          <w:t>Secondary Edication</w:t>
                        </w:r>
                        <w:r>
                          <w:rPr>
                            <w:rStyle w:val="65"/>
                            <w:rFonts w:ascii="Century Gothic" w:hAnsi="Century Gothic" w:eastAsia="Century Gothic" w:cs="Century Gothic"/>
                            <w:sz w:val="22"/>
                            <w:szCs w:val="22"/>
                          </w:rPr>
                          <w:t xml:space="preserve"> </w:t>
                        </w:r>
                      </w:p>
                      <w:p w14:paraId="3B011B52">
                        <w:pPr>
                          <w:pStyle w:val="67"/>
                          <w:spacing w:line="320" w:lineRule="atLeast"/>
                          <w:rPr>
                            <w:rStyle w:val="55"/>
                            <w:rFonts w:ascii="Century Gothic" w:hAnsi="Century Gothic" w:eastAsia="Century Gothic" w:cs="Century Gothic"/>
                            <w:i/>
                            <w:iCs/>
                            <w:sz w:val="22"/>
                            <w:szCs w:val="22"/>
                          </w:rPr>
                        </w:pPr>
                        <w:r>
                          <w:rPr>
                            <w:rStyle w:val="24"/>
                            <w:rFonts w:ascii="Century Gothic" w:hAnsi="Century Gothic" w:eastAsia="Century Gothic" w:cs="Century Gothic"/>
                            <w:i/>
                            <w:iCs/>
                            <w:sz w:val="22"/>
                            <w:szCs w:val="22"/>
                          </w:rPr>
                          <w:t>Nalhati High School For Girls (WBBSE) - Nalhati, India</w:t>
                        </w:r>
                      </w:p>
                      <w:p w14:paraId="3481F03B">
                        <w:pPr>
                          <w:pStyle w:val="46"/>
                          <w:spacing w:line="320" w:lineRule="atLeast"/>
                          <w:rPr>
                            <w:rStyle w:val="24"/>
                            <w:rFonts w:ascii="Century Gothic" w:hAnsi="Century Gothic" w:eastAsia="Century Gothic" w:cs="Century Gothic"/>
                            <w:sz w:val="22"/>
                            <w:szCs w:val="22"/>
                          </w:rPr>
                        </w:pPr>
                        <w:r>
                          <w:rPr>
                            <w:rStyle w:val="24"/>
                            <w:rFonts w:ascii="Century Gothic" w:hAnsi="Century Gothic" w:eastAsia="Century Gothic" w:cs="Century Gothic"/>
                            <w:sz w:val="22"/>
                            <w:szCs w:val="22"/>
                          </w:rPr>
                          <w:t>%of Marks : 85.32%</w:t>
                        </w:r>
                      </w:p>
                    </w:tc>
                  </w:tr>
                </w:tbl>
                <w:p w14:paraId="624EADC8">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7F6DBA54">
                  <w:pPr>
                    <w:pStyle w:val="70"/>
                    <w:spacing w:line="320" w:lineRule="atLeast"/>
                    <w:rPr>
                      <w:rStyle w:val="59"/>
                      <w:rFonts w:ascii="Century Gothic" w:hAnsi="Century Gothic" w:eastAsia="Century Gothic" w:cs="Century Gothic"/>
                      <w:sz w:val="22"/>
                      <w:szCs w:val="22"/>
                    </w:rPr>
                  </w:pPr>
                  <w:r>
                    <w:rPr>
                      <w:rStyle w:val="59"/>
                      <w:rFonts w:ascii="Century Gothic" w:hAnsi="Century Gothic" w:eastAsia="Century Gothic" w:cs="Century Gothic"/>
                      <w:sz w:val="22"/>
                      <w:szCs w:val="22"/>
                    </w:rPr>
                    <w:t> </w:t>
                  </w:r>
                </w:p>
              </w:tc>
            </w:tr>
          </w:tbl>
          <w:p w14:paraId="13C3DCF1">
            <w:pPr>
              <w:rPr>
                <w:vanish/>
              </w:rPr>
            </w:pP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2F4F31CF">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5BFFD53A">
                  <w:pPr>
                    <w:rPr>
                      <w:rStyle w:val="42"/>
                      <w:rFonts w:ascii="Century Gothic" w:hAnsi="Century Gothic" w:eastAsia="Century Gothic" w:cs="Century Gothic"/>
                    </w:rPr>
                  </w:pPr>
                </w:p>
              </w:tc>
              <w:tc>
                <w:tcPr>
                  <w:tcW w:w="10190" w:type="dxa"/>
                  <w:tcBorders>
                    <w:left w:val="single" w:color="D7D7D7" w:sz="8" w:space="0"/>
                  </w:tcBorders>
                  <w:tcMar>
                    <w:top w:w="0" w:type="dxa"/>
                    <w:left w:w="0" w:type="dxa"/>
                    <w:bottom w:w="0" w:type="dxa"/>
                    <w:right w:w="0" w:type="dxa"/>
                  </w:tcMar>
                </w:tcPr>
                <w:p w14:paraId="00A3FD72">
                  <w:pPr>
                    <w:pStyle w:val="61"/>
                    <w:pBdr>
                      <w:top w:val="none" w:color="auto" w:sz="0" w:space="20"/>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79744" behindDoc="0" locked="0" layoutInCell="1" allowOverlap="1">
                        <wp:simplePos x="0" y="0"/>
                        <wp:positionH relativeFrom="column">
                          <wp:posOffset>-228600</wp:posOffset>
                        </wp:positionH>
                        <wp:positionV relativeFrom="paragraph">
                          <wp:posOffset>152400</wp:posOffset>
                        </wp:positionV>
                        <wp:extent cx="431800" cy="432435"/>
                        <wp:effectExtent l="0" t="0" r="0" b="0"/>
                        <wp:wrapNone/>
                        <wp:docPr id="100044" name="Picture 100044"/>
                        <wp:cNvGraphicFramePr/>
                        <a:graphic xmlns:a="http://schemas.openxmlformats.org/drawingml/2006/main">
                          <a:graphicData uri="http://schemas.openxmlformats.org/drawingml/2006/picture">
                            <pic:pic xmlns:pic="http://schemas.openxmlformats.org/drawingml/2006/picture">
                              <pic:nvPicPr>
                                <pic:cNvPr id="100044" name="Picture 100044"/>
                                <pic:cNvPicPr/>
                              </pic:nvPicPr>
                              <pic:blipFill>
                                <a:blip r:embed="rId14"/>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Personal Details</w:t>
                  </w: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37F12B27">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2E3EBD0E">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0768"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46" name="Picture 100046"/>
                              <wp:cNvGraphicFramePr/>
                              <a:graphic xmlns:a="http://schemas.openxmlformats.org/drawingml/2006/main">
                                <a:graphicData uri="http://schemas.openxmlformats.org/drawingml/2006/picture">
                                  <pic:pic xmlns:pic="http://schemas.openxmlformats.org/drawingml/2006/picture">
                                    <pic:nvPicPr>
                                      <pic:cNvPr id="100046" name="Picture 100046"/>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0" w:type="dxa"/>
                          <w:left w:w="0" w:type="dxa"/>
                          <w:bottom w:w="0" w:type="dxa"/>
                          <w:right w:w="0" w:type="dxa"/>
                        </w:tcMar>
                      </w:tcPr>
                      <w:tbl>
                        <w:tblPr>
                          <w:tblStyle w:val="9"/>
                          <w:tblW w:w="9670" w:type="dxa"/>
                          <w:tblInd w:w="0" w:type="dxa"/>
                          <w:tblLayout w:type="fixed"/>
                          <w:tblCellMar>
                            <w:top w:w="0" w:type="dxa"/>
                            <w:left w:w="108" w:type="dxa"/>
                            <w:bottom w:w="0" w:type="dxa"/>
                            <w:right w:w="108" w:type="dxa"/>
                          </w:tblCellMar>
                        </w:tblPr>
                        <w:tblGrid>
                          <w:gridCol w:w="4835"/>
                          <w:gridCol w:w="4835"/>
                        </w:tblGrid>
                        <w:tr w14:paraId="7470BF60">
                          <w:tblPrEx>
                            <w:tblCellMar>
                              <w:top w:w="0" w:type="dxa"/>
                              <w:left w:w="108" w:type="dxa"/>
                              <w:bottom w:w="0" w:type="dxa"/>
                              <w:right w:w="108" w:type="dxa"/>
                            </w:tblCellMar>
                          </w:tblPrEx>
                          <w:tc>
                            <w:tcPr>
                              <w:tcW w:w="4835" w:type="dxa"/>
                              <w:tcMar>
                                <w:left w:w="0" w:type="dxa"/>
                              </w:tcMar>
                            </w:tcPr>
                            <w:p w14:paraId="37E7963B">
                              <w:pPr>
                                <w:pStyle w:val="63"/>
                                <w:pBdr>
                                  <w:bottom w:val="none" w:color="auto" w:sz="0" w:space="5"/>
                                </w:pBdr>
                                <w:tabs>
                                  <w:tab w:val="left" w:pos="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b/>
                                  <w:bCs/>
                                  <w:sz w:val="22"/>
                                  <w:szCs w:val="22"/>
                                </w:rPr>
                                <w:t>Date of Birth</w:t>
                              </w:r>
                              <w:r>
                                <w:rPr>
                                  <w:rStyle w:val="74"/>
                                  <w:rFonts w:ascii="Century Gothic" w:hAnsi="Century Gothic" w:eastAsia="Century Gothic" w:cs="Century Gothic"/>
                                  <w:b/>
                                  <w:bCs/>
                                  <w:sz w:val="22"/>
                                  <w:szCs w:val="22"/>
                                </w:rPr>
                                <w:t xml:space="preserve"> </w:t>
                              </w:r>
                              <w:r>
                                <w:rPr>
                                  <w:rStyle w:val="24"/>
                                  <w:rFonts w:ascii="Century Gothic" w:hAnsi="Century Gothic" w:eastAsia="Century Gothic" w:cs="Century Gothic"/>
                                  <w:b/>
                                  <w:bCs/>
                                  <w:sz w:val="22"/>
                                  <w:szCs w:val="22"/>
                                </w:rPr>
                                <w:t xml:space="preserve">: </w:t>
                              </w:r>
                              <w:r>
                                <w:rPr>
                                  <w:rStyle w:val="24"/>
                                  <w:rFonts w:ascii="Century Gothic" w:hAnsi="Century Gothic" w:eastAsia="Century Gothic" w:cs="Century Gothic"/>
                                  <w:sz w:val="22"/>
                                  <w:szCs w:val="22"/>
                                </w:rPr>
                                <w:t>02/01/2005</w:t>
                              </w:r>
                            </w:p>
                          </w:tc>
                          <w:tc>
                            <w:tcPr>
                              <w:tcW w:w="4835" w:type="dxa"/>
                              <w:tcMar>
                                <w:left w:w="0" w:type="dxa"/>
                              </w:tcMar>
                            </w:tcPr>
                            <w:p w14:paraId="4A7B3A19">
                              <w:pPr>
                                <w:pStyle w:val="63"/>
                                <w:tabs>
                                  <w:tab w:val="left" w:pos="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b/>
                                  <w:bCs/>
                                  <w:sz w:val="22"/>
                                  <w:szCs w:val="22"/>
                                </w:rPr>
                                <w:t>Nationality</w:t>
                              </w:r>
                              <w:r>
                                <w:rPr>
                                  <w:rStyle w:val="74"/>
                                  <w:rFonts w:ascii="Century Gothic" w:hAnsi="Century Gothic" w:eastAsia="Century Gothic" w:cs="Century Gothic"/>
                                  <w:b/>
                                  <w:bCs/>
                                  <w:sz w:val="22"/>
                                  <w:szCs w:val="22"/>
                                </w:rPr>
                                <w:t xml:space="preserve"> </w:t>
                              </w:r>
                              <w:r>
                                <w:rPr>
                                  <w:rStyle w:val="24"/>
                                  <w:rFonts w:ascii="Century Gothic" w:hAnsi="Century Gothic" w:eastAsia="Century Gothic" w:cs="Century Gothic"/>
                                  <w:b/>
                                  <w:bCs/>
                                  <w:sz w:val="22"/>
                                  <w:szCs w:val="22"/>
                                </w:rPr>
                                <w:t xml:space="preserve">: </w:t>
                              </w:r>
                              <w:r>
                                <w:rPr>
                                  <w:rStyle w:val="24"/>
                                  <w:rFonts w:ascii="Century Gothic" w:hAnsi="Century Gothic" w:eastAsia="Century Gothic" w:cs="Century Gothic"/>
                                  <w:sz w:val="22"/>
                                  <w:szCs w:val="22"/>
                                </w:rPr>
                                <w:t>Indian</w:t>
                              </w:r>
                            </w:p>
                          </w:tc>
                        </w:tr>
                        <w:tr w14:paraId="16D15970">
                          <w:tblPrEx>
                            <w:tblCellMar>
                              <w:top w:w="0" w:type="dxa"/>
                              <w:left w:w="108" w:type="dxa"/>
                              <w:bottom w:w="0" w:type="dxa"/>
                              <w:right w:w="108" w:type="dxa"/>
                            </w:tblCellMar>
                          </w:tblPrEx>
                          <w:tc>
                            <w:tcPr>
                              <w:tcW w:w="4835" w:type="dxa"/>
                              <w:tcMar>
                                <w:left w:w="0" w:type="dxa"/>
                              </w:tcMar>
                            </w:tcPr>
                            <w:p w14:paraId="246AAE1A">
                              <w:pPr>
                                <w:pStyle w:val="63"/>
                                <w:tabs>
                                  <w:tab w:val="left" w:pos="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b/>
                                  <w:bCs/>
                                  <w:sz w:val="22"/>
                                  <w:szCs w:val="22"/>
                                </w:rPr>
                                <w:t>Gender</w:t>
                              </w:r>
                              <w:r>
                                <w:rPr>
                                  <w:rStyle w:val="74"/>
                                  <w:rFonts w:ascii="Century Gothic" w:hAnsi="Century Gothic" w:eastAsia="Century Gothic" w:cs="Century Gothic"/>
                                  <w:b/>
                                  <w:bCs/>
                                  <w:sz w:val="22"/>
                                  <w:szCs w:val="22"/>
                                </w:rPr>
                                <w:t xml:space="preserve"> </w:t>
                              </w:r>
                              <w:r>
                                <w:rPr>
                                  <w:rStyle w:val="24"/>
                                  <w:rFonts w:ascii="Century Gothic" w:hAnsi="Century Gothic" w:eastAsia="Century Gothic" w:cs="Century Gothic"/>
                                  <w:b/>
                                  <w:bCs/>
                                  <w:sz w:val="22"/>
                                  <w:szCs w:val="22"/>
                                </w:rPr>
                                <w:t xml:space="preserve">: </w:t>
                              </w:r>
                              <w:r>
                                <w:rPr>
                                  <w:rStyle w:val="24"/>
                                  <w:rFonts w:ascii="Century Gothic" w:hAnsi="Century Gothic" w:eastAsia="Century Gothic" w:cs="Century Gothic"/>
                                  <w:sz w:val="22"/>
                                  <w:szCs w:val="22"/>
                                </w:rPr>
                                <w:t>Female</w:t>
                              </w:r>
                            </w:p>
                          </w:tc>
                          <w:tc>
                            <w:tcPr>
                              <w:tcW w:w="4835" w:type="dxa"/>
                            </w:tcPr>
                            <w:p w14:paraId="2BA5E866"/>
                          </w:tc>
                        </w:tr>
                      </w:tbl>
                      <w:p w14:paraId="7860E2FE"/>
                    </w:tc>
                  </w:tr>
                </w:tbl>
                <w:p w14:paraId="3A113AD4">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420AB1AE">
                  <w:pPr>
                    <w:pStyle w:val="70"/>
                    <w:spacing w:line="320" w:lineRule="atLeast"/>
                    <w:rPr>
                      <w:rStyle w:val="59"/>
                      <w:rFonts w:ascii="Century Gothic" w:hAnsi="Century Gothic" w:eastAsia="Century Gothic" w:cs="Century Gothic"/>
                      <w:sz w:val="22"/>
                      <w:szCs w:val="22"/>
                    </w:rPr>
                  </w:pPr>
                  <w:r>
                    <w:rPr>
                      <w:rStyle w:val="59"/>
                      <w:rFonts w:ascii="Century Gothic" w:hAnsi="Century Gothic" w:eastAsia="Century Gothic" w:cs="Century Gothic"/>
                      <w:sz w:val="22"/>
                      <w:szCs w:val="22"/>
                    </w:rPr>
                    <w:t> </w:t>
                  </w:r>
                </w:p>
              </w:tc>
            </w:tr>
          </w:tbl>
          <w:p w14:paraId="0C36A4A0">
            <w:pPr>
              <w:rPr>
                <w:vanish/>
              </w:rPr>
            </w:pP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4B5B49E5">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27563A1C">
                  <w:pPr>
                    <w:rPr>
                      <w:rStyle w:val="42"/>
                      <w:rFonts w:ascii="Century Gothic" w:hAnsi="Century Gothic" w:eastAsia="Century Gothic" w:cs="Century Gothic"/>
                    </w:rPr>
                  </w:pPr>
                </w:p>
              </w:tc>
              <w:tc>
                <w:tcPr>
                  <w:tcW w:w="10190" w:type="dxa"/>
                  <w:tcBorders>
                    <w:left w:val="single" w:color="D7D7D7" w:sz="8" w:space="0"/>
                  </w:tcBorders>
                  <w:tcMar>
                    <w:top w:w="0" w:type="dxa"/>
                    <w:left w:w="0" w:type="dxa"/>
                    <w:bottom w:w="0" w:type="dxa"/>
                    <w:right w:w="0" w:type="dxa"/>
                  </w:tcMar>
                </w:tcPr>
                <w:p w14:paraId="32000F8D">
                  <w:pPr>
                    <w:pStyle w:val="61"/>
                    <w:pBdr>
                      <w:top w:val="none" w:color="auto" w:sz="0" w:space="20"/>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81792" behindDoc="0" locked="0" layoutInCell="1" allowOverlap="1">
                        <wp:simplePos x="0" y="0"/>
                        <wp:positionH relativeFrom="column">
                          <wp:posOffset>-228600</wp:posOffset>
                        </wp:positionH>
                        <wp:positionV relativeFrom="paragraph">
                          <wp:posOffset>152400</wp:posOffset>
                        </wp:positionV>
                        <wp:extent cx="431800" cy="432435"/>
                        <wp:effectExtent l="0" t="0" r="0" b="0"/>
                        <wp:wrapNone/>
                        <wp:docPr id="100048" name="Picture 100048"/>
                        <wp:cNvGraphicFramePr/>
                        <a:graphic xmlns:a="http://schemas.openxmlformats.org/drawingml/2006/main">
                          <a:graphicData uri="http://schemas.openxmlformats.org/drawingml/2006/picture">
                            <pic:pic xmlns:pic="http://schemas.openxmlformats.org/drawingml/2006/picture">
                              <pic:nvPicPr>
                                <pic:cNvPr id="100048" name="Picture 100048"/>
                                <pic:cNvPicPr/>
                              </pic:nvPicPr>
                              <pic:blipFill>
                                <a:blip r:embed="rId15"/>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Languages</w:t>
                  </w: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091DA602">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476163B9">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2816"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50" name="Picture 100050"/>
                              <wp:cNvGraphicFramePr/>
                              <a:graphic xmlns:a="http://schemas.openxmlformats.org/drawingml/2006/main">
                                <a:graphicData uri="http://schemas.openxmlformats.org/drawingml/2006/picture">
                                  <pic:pic xmlns:pic="http://schemas.openxmlformats.org/drawingml/2006/picture">
                                    <pic:nvPicPr>
                                      <pic:cNvPr id="100050" name="Picture 100050"/>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0" w:type="dxa"/>
                          <w:left w:w="0" w:type="dxa"/>
                          <w:bottom w:w="0" w:type="dxa"/>
                          <w:right w:w="0" w:type="dxa"/>
                        </w:tcMar>
                      </w:tcPr>
                      <w:p w14:paraId="7E3B7F54">
                        <w:pPr>
                          <w:pStyle w:val="63"/>
                          <w:tabs>
                            <w:tab w:val="right" w:pos="965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 xml:space="preserve">English </w:t>
                        </w:r>
                        <w:r>
                          <w:rPr>
                            <w:rStyle w:val="75"/>
                            <w:rFonts w:ascii="Century Gothic" w:hAnsi="Century Gothic" w:eastAsia="Century Gothic" w:cs="Century Gothic"/>
                            <w:sz w:val="22"/>
                            <w:szCs w:val="22"/>
                          </w:rPr>
                          <w:tab/>
                        </w:r>
                        <w:r>
                          <w:rPr>
                            <w:rStyle w:val="75"/>
                            <w:rFonts w:ascii="Century Gothic" w:hAnsi="Century Gothic" w:eastAsia="Century Gothic" w:cs="Century Gothic"/>
                            <w:sz w:val="22"/>
                            <w:szCs w:val="22"/>
                          </w:rPr>
                          <w:drawing>
                            <wp:inline distT="0" distB="0" distL="0" distR="0">
                              <wp:extent cx="1040130" cy="152400"/>
                              <wp:effectExtent l="0" t="0" r="0" b="0"/>
                              <wp:docPr id="100052" name="Picture 100052"/>
                              <wp:cNvGraphicFramePr/>
                              <a:graphic xmlns:a="http://schemas.openxmlformats.org/drawingml/2006/main">
                                <a:graphicData uri="http://schemas.openxmlformats.org/drawingml/2006/picture">
                                  <pic:pic xmlns:pic="http://schemas.openxmlformats.org/drawingml/2006/picture">
                                    <pic:nvPicPr>
                                      <pic:cNvPr id="100052" name="Picture 100052"/>
                                      <pic:cNvPicPr/>
                                    </pic:nvPicPr>
                                    <pic:blipFill>
                                      <a:blip r:embed="rId16"/>
                                      <a:stretch>
                                        <a:fillRect/>
                                      </a:stretch>
                                    </pic:blipFill>
                                    <pic:spPr>
                                      <a:xfrm>
                                        <a:off x="0" y="0"/>
                                        <a:ext cx="1040738" cy="152923"/>
                                      </a:xfrm>
                                      <a:prstGeom prst="rect">
                                        <a:avLst/>
                                      </a:prstGeom>
                                    </pic:spPr>
                                  </pic:pic>
                                </a:graphicData>
                              </a:graphic>
                            </wp:inline>
                          </w:drawing>
                        </w:r>
                        <w:r>
                          <w:rPr>
                            <w:rStyle w:val="75"/>
                            <w:rFonts w:ascii="Century Gothic" w:hAnsi="Century Gothic" w:eastAsia="Century Gothic" w:cs="Century Gothic"/>
                            <w:sz w:val="22"/>
                            <w:szCs w:val="22"/>
                          </w:rPr>
                          <w:t xml:space="preserve"> </w:t>
                        </w:r>
                      </w:p>
                      <w:p w14:paraId="4B90B286">
                        <w:pPr>
                          <w:pStyle w:val="76"/>
                          <w:spacing w:line="270" w:lineRule="exac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Bilingual or Proficient (C2)</w:t>
                        </w:r>
                      </w:p>
                    </w:tc>
                  </w:tr>
                </w:tbl>
                <w:p w14:paraId="517660B5">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6110DF4B">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4568F29E">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3840"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54" name="Picture 100054"/>
                              <wp:cNvGraphicFramePr/>
                              <a:graphic xmlns:a="http://schemas.openxmlformats.org/drawingml/2006/main">
                                <a:graphicData uri="http://schemas.openxmlformats.org/drawingml/2006/picture">
                                  <pic:pic xmlns:pic="http://schemas.openxmlformats.org/drawingml/2006/picture">
                                    <pic:nvPicPr>
                                      <pic:cNvPr id="100054" name="Picture 100054"/>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663082B2">
                        <w:pPr>
                          <w:pStyle w:val="63"/>
                          <w:tabs>
                            <w:tab w:val="right" w:pos="965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 xml:space="preserve">Hindi </w:t>
                        </w:r>
                        <w:r>
                          <w:rPr>
                            <w:rStyle w:val="75"/>
                            <w:rFonts w:ascii="Century Gothic" w:hAnsi="Century Gothic" w:eastAsia="Century Gothic" w:cs="Century Gothic"/>
                            <w:sz w:val="22"/>
                            <w:szCs w:val="22"/>
                          </w:rPr>
                          <w:tab/>
                        </w:r>
                        <w:r>
                          <w:rPr>
                            <w:rStyle w:val="75"/>
                            <w:rFonts w:ascii="Century Gothic" w:hAnsi="Century Gothic" w:eastAsia="Century Gothic" w:cs="Century Gothic"/>
                            <w:sz w:val="22"/>
                            <w:szCs w:val="22"/>
                          </w:rPr>
                          <w:drawing>
                            <wp:inline distT="0" distB="0" distL="0" distR="0">
                              <wp:extent cx="1040130" cy="152400"/>
                              <wp:effectExtent l="0" t="0" r="0" b="0"/>
                              <wp:docPr id="100056" name="Picture 100056"/>
                              <wp:cNvGraphicFramePr/>
                              <a:graphic xmlns:a="http://schemas.openxmlformats.org/drawingml/2006/main">
                                <a:graphicData uri="http://schemas.openxmlformats.org/drawingml/2006/picture">
                                  <pic:pic xmlns:pic="http://schemas.openxmlformats.org/drawingml/2006/picture">
                                    <pic:nvPicPr>
                                      <pic:cNvPr id="100056" name="Picture 100056"/>
                                      <pic:cNvPicPr/>
                                    </pic:nvPicPr>
                                    <pic:blipFill>
                                      <a:blip r:embed="rId17"/>
                                      <a:stretch>
                                        <a:fillRect/>
                                      </a:stretch>
                                    </pic:blipFill>
                                    <pic:spPr>
                                      <a:xfrm>
                                        <a:off x="0" y="0"/>
                                        <a:ext cx="1040738" cy="152923"/>
                                      </a:xfrm>
                                      <a:prstGeom prst="rect">
                                        <a:avLst/>
                                      </a:prstGeom>
                                    </pic:spPr>
                                  </pic:pic>
                                </a:graphicData>
                              </a:graphic>
                            </wp:inline>
                          </w:drawing>
                        </w:r>
                        <w:r>
                          <w:rPr>
                            <w:rStyle w:val="75"/>
                            <w:rFonts w:ascii="Century Gothic" w:hAnsi="Century Gothic" w:eastAsia="Century Gothic" w:cs="Century Gothic"/>
                            <w:sz w:val="22"/>
                            <w:szCs w:val="22"/>
                          </w:rPr>
                          <w:t xml:space="preserve"> </w:t>
                        </w:r>
                      </w:p>
                      <w:p w14:paraId="6E12C4B2">
                        <w:pPr>
                          <w:pStyle w:val="76"/>
                          <w:spacing w:line="270" w:lineRule="exac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Advanced (C1)</w:t>
                        </w:r>
                      </w:p>
                    </w:tc>
                  </w:tr>
                </w:tbl>
                <w:p w14:paraId="5F53192F">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9670"/>
                  </w:tblGrid>
                  <w:tr w14:paraId="70E15C3A">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11FA1138">
                        <w:pPr>
                          <w:spacing w:line="320" w:lineRule="atLeast"/>
                          <w:textAlignment w:val="auto"/>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4864" behindDoc="0" locked="0" layoutInCell="1" allowOverlap="1">
                              <wp:simplePos x="0" y="0"/>
                              <wp:positionH relativeFrom="column">
                                <wp:posOffset>-77470</wp:posOffset>
                              </wp:positionH>
                              <wp:positionV relativeFrom="paragraph">
                                <wp:posOffset>31750</wp:posOffset>
                              </wp:positionV>
                              <wp:extent cx="153035" cy="153035"/>
                              <wp:effectExtent l="0" t="0" r="0" b="0"/>
                              <wp:wrapNone/>
                              <wp:docPr id="100058" name="Picture 100058"/>
                              <wp:cNvGraphicFramePr/>
                              <a:graphic xmlns:a="http://schemas.openxmlformats.org/drawingml/2006/main">
                                <a:graphicData uri="http://schemas.openxmlformats.org/drawingml/2006/picture">
                                  <pic:pic xmlns:pic="http://schemas.openxmlformats.org/drawingml/2006/picture">
                                    <pic:nvPicPr>
                                      <pic:cNvPr id="100058" name="Picture 100058"/>
                                      <pic:cNvPicPr/>
                                    </pic:nvPicPr>
                                    <pic:blipFill>
                                      <a:blip r:embed="rId11"/>
                                      <a:stretch>
                                        <a:fillRect/>
                                      </a:stretch>
                                    </pic:blipFill>
                                    <pic:spPr>
                                      <a:xfrm>
                                        <a:off x="0" y="0"/>
                                        <a:ext cx="152832" cy="152923"/>
                                      </a:xfrm>
                                      <a:prstGeom prst="rect">
                                        <a:avLst/>
                                      </a:prstGeom>
                                    </pic:spPr>
                                  </pic:pic>
                                </a:graphicData>
                              </a:graphic>
                            </wp:anchor>
                          </w:drawing>
                        </w:r>
                      </w:p>
                    </w:tc>
                    <w:tc>
                      <w:tcPr>
                        <w:tcW w:w="9670" w:type="dxa"/>
                        <w:tcMar>
                          <w:top w:w="200" w:type="dxa"/>
                          <w:left w:w="0" w:type="dxa"/>
                          <w:bottom w:w="0" w:type="dxa"/>
                          <w:right w:w="0" w:type="dxa"/>
                        </w:tcMar>
                      </w:tcPr>
                      <w:p w14:paraId="41734F76">
                        <w:pPr>
                          <w:pStyle w:val="63"/>
                          <w:tabs>
                            <w:tab w:val="right" w:pos="9650"/>
                          </w:tabs>
                          <w:spacing w:line="320" w:lineRule="atLeas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 xml:space="preserve">Bengali </w:t>
                        </w:r>
                        <w:r>
                          <w:rPr>
                            <w:rStyle w:val="75"/>
                            <w:rFonts w:ascii="Century Gothic" w:hAnsi="Century Gothic" w:eastAsia="Century Gothic" w:cs="Century Gothic"/>
                            <w:sz w:val="22"/>
                            <w:szCs w:val="22"/>
                          </w:rPr>
                          <w:tab/>
                        </w:r>
                        <w:r>
                          <w:rPr>
                            <w:rStyle w:val="75"/>
                            <w:rFonts w:ascii="Century Gothic" w:hAnsi="Century Gothic" w:eastAsia="Century Gothic" w:cs="Century Gothic"/>
                            <w:sz w:val="22"/>
                            <w:szCs w:val="22"/>
                          </w:rPr>
                          <w:drawing>
                            <wp:inline distT="0" distB="0" distL="0" distR="0">
                              <wp:extent cx="1040130" cy="152400"/>
                              <wp:effectExtent l="0" t="0" r="0" b="0"/>
                              <wp:docPr id="100060" name="Picture 100060"/>
                              <wp:cNvGraphicFramePr/>
                              <a:graphic xmlns:a="http://schemas.openxmlformats.org/drawingml/2006/main">
                                <a:graphicData uri="http://schemas.openxmlformats.org/drawingml/2006/picture">
                                  <pic:pic xmlns:pic="http://schemas.openxmlformats.org/drawingml/2006/picture">
                                    <pic:nvPicPr>
                                      <pic:cNvPr id="100060" name="Picture 100060"/>
                                      <pic:cNvPicPr/>
                                    </pic:nvPicPr>
                                    <pic:blipFill>
                                      <a:blip r:embed="rId16"/>
                                      <a:stretch>
                                        <a:fillRect/>
                                      </a:stretch>
                                    </pic:blipFill>
                                    <pic:spPr>
                                      <a:xfrm>
                                        <a:off x="0" y="0"/>
                                        <a:ext cx="1040738" cy="152923"/>
                                      </a:xfrm>
                                      <a:prstGeom prst="rect">
                                        <a:avLst/>
                                      </a:prstGeom>
                                    </pic:spPr>
                                  </pic:pic>
                                </a:graphicData>
                              </a:graphic>
                            </wp:inline>
                          </w:drawing>
                        </w:r>
                        <w:r>
                          <w:rPr>
                            <w:rStyle w:val="75"/>
                            <w:rFonts w:ascii="Century Gothic" w:hAnsi="Century Gothic" w:eastAsia="Century Gothic" w:cs="Century Gothic"/>
                            <w:sz w:val="22"/>
                            <w:szCs w:val="22"/>
                          </w:rPr>
                          <w:t xml:space="preserve"> </w:t>
                        </w:r>
                      </w:p>
                      <w:p w14:paraId="7FBC2B98">
                        <w:pPr>
                          <w:pStyle w:val="76"/>
                          <w:spacing w:line="270" w:lineRule="exact"/>
                          <w:rPr>
                            <w:rStyle w:val="55"/>
                            <w:rFonts w:ascii="Century Gothic" w:hAnsi="Century Gothic" w:eastAsia="Century Gothic" w:cs="Century Gothic"/>
                            <w:sz w:val="22"/>
                            <w:szCs w:val="22"/>
                          </w:rPr>
                        </w:pPr>
                        <w:r>
                          <w:rPr>
                            <w:rStyle w:val="24"/>
                            <w:rFonts w:ascii="Century Gothic" w:hAnsi="Century Gothic" w:eastAsia="Century Gothic" w:cs="Century Gothic"/>
                            <w:sz w:val="22"/>
                            <w:szCs w:val="22"/>
                          </w:rPr>
                          <w:t>Bilingual or Proficient (C2)</w:t>
                        </w:r>
                      </w:p>
                    </w:tc>
                  </w:tr>
                </w:tbl>
                <w:p w14:paraId="109C2093">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509A527C">
                  <w:pPr>
                    <w:pStyle w:val="70"/>
                    <w:spacing w:line="320" w:lineRule="atLeast"/>
                    <w:rPr>
                      <w:rStyle w:val="59"/>
                      <w:rFonts w:ascii="Century Gothic" w:hAnsi="Century Gothic" w:eastAsia="Century Gothic" w:cs="Century Gothic"/>
                      <w:sz w:val="22"/>
                      <w:szCs w:val="22"/>
                    </w:rPr>
                  </w:pPr>
                  <w:r>
                    <w:rPr>
                      <w:rStyle w:val="59"/>
                      <w:rFonts w:ascii="Century Gothic" w:hAnsi="Century Gothic" w:eastAsia="Century Gothic" w:cs="Century Gothic"/>
                      <w:sz w:val="22"/>
                      <w:szCs w:val="22"/>
                    </w:rPr>
                    <w:t> </w:t>
                  </w:r>
                </w:p>
              </w:tc>
            </w:tr>
          </w:tbl>
          <w:p w14:paraId="082EB0C9">
            <w:pPr>
              <w:rPr>
                <w:vanish/>
              </w:rPr>
            </w:pPr>
          </w:p>
          <w:tbl>
            <w:tblPr>
              <w:tblStyle w:val="60"/>
              <w:tblW w:w="0" w:type="auto"/>
              <w:tblCellSpacing w:w="0" w:type="dxa"/>
              <w:tblInd w:w="0" w:type="dxa"/>
              <w:tblLayout w:type="fixed"/>
              <w:tblCellMar>
                <w:top w:w="0" w:type="dxa"/>
                <w:left w:w="0" w:type="dxa"/>
                <w:bottom w:w="0" w:type="dxa"/>
                <w:right w:w="0" w:type="dxa"/>
              </w:tblCellMar>
            </w:tblPr>
            <w:tblGrid>
              <w:gridCol w:w="720"/>
              <w:gridCol w:w="10190"/>
              <w:gridCol w:w="976"/>
            </w:tblGrid>
            <w:tr w14:paraId="569D79D7">
              <w:tblPrEx>
                <w:tblCellMar>
                  <w:top w:w="0" w:type="dxa"/>
                  <w:left w:w="0" w:type="dxa"/>
                  <w:bottom w:w="0" w:type="dxa"/>
                  <w:right w:w="0" w:type="dxa"/>
                </w:tblCellMar>
              </w:tblPrEx>
              <w:trPr>
                <w:tblCellSpacing w:w="0" w:type="dxa"/>
              </w:trPr>
              <w:tc>
                <w:tcPr>
                  <w:tcW w:w="720" w:type="dxa"/>
                  <w:tcMar>
                    <w:top w:w="0" w:type="dxa"/>
                    <w:left w:w="0" w:type="dxa"/>
                    <w:bottom w:w="0" w:type="dxa"/>
                    <w:right w:w="0" w:type="dxa"/>
                  </w:tcMar>
                </w:tcPr>
                <w:p w14:paraId="0240B34A">
                  <w:pPr>
                    <w:rPr>
                      <w:rStyle w:val="42"/>
                      <w:rFonts w:ascii="Century Gothic" w:hAnsi="Century Gothic" w:eastAsia="Century Gothic" w:cs="Century Gothic"/>
                    </w:rPr>
                  </w:pPr>
                </w:p>
              </w:tc>
              <w:tc>
                <w:tcPr>
                  <w:tcW w:w="10190" w:type="dxa"/>
                  <w:tcBorders>
                    <w:left w:val="single" w:color="D7D7D7" w:sz="8" w:space="0"/>
                  </w:tcBorders>
                  <w:tcMar>
                    <w:top w:w="0" w:type="dxa"/>
                    <w:left w:w="0" w:type="dxa"/>
                    <w:bottom w:w="0" w:type="dxa"/>
                    <w:right w:w="0" w:type="dxa"/>
                  </w:tcMar>
                </w:tcPr>
                <w:p w14:paraId="072ACE11">
                  <w:pPr>
                    <w:pStyle w:val="61"/>
                    <w:pBdr>
                      <w:top w:val="none" w:color="auto" w:sz="0" w:space="20"/>
                      <w:bottom w:val="none" w:color="auto" w:sz="0" w:space="20"/>
                    </w:pBdr>
                    <w:spacing w:line="320" w:lineRule="atLeast"/>
                    <w:ind w:left="500"/>
                    <w:rPr>
                      <w:rStyle w:val="49"/>
                      <w:rFonts w:ascii="Century Gothic" w:hAnsi="Century Gothic" w:eastAsia="Century Gothic" w:cs="Century Gothic"/>
                      <w:b/>
                      <w:bCs/>
                      <w:color w:val="34383C"/>
                      <w:sz w:val="22"/>
                      <w:szCs w:val="22"/>
                    </w:rPr>
                  </w:pPr>
                  <w:r>
                    <w:rPr>
                      <w:rStyle w:val="49"/>
                      <w:rFonts w:ascii="Century Gothic" w:hAnsi="Century Gothic" w:eastAsia="Century Gothic" w:cs="Century Gothic"/>
                      <w:b/>
                      <w:bCs/>
                      <w:color w:val="34383C"/>
                      <w:sz w:val="22"/>
                      <w:szCs w:val="22"/>
                    </w:rPr>
                    <w:drawing>
                      <wp:anchor distT="0" distB="0" distL="114300" distR="114300" simplePos="0" relativeHeight="251685888" behindDoc="0" locked="0" layoutInCell="1" allowOverlap="1">
                        <wp:simplePos x="0" y="0"/>
                        <wp:positionH relativeFrom="column">
                          <wp:posOffset>-228600</wp:posOffset>
                        </wp:positionH>
                        <wp:positionV relativeFrom="paragraph">
                          <wp:posOffset>152400</wp:posOffset>
                        </wp:positionV>
                        <wp:extent cx="431800" cy="432435"/>
                        <wp:effectExtent l="0" t="0" r="0" b="0"/>
                        <wp:wrapNone/>
                        <wp:docPr id="100062" name="Picture 100062"/>
                        <wp:cNvGraphicFramePr/>
                        <a:graphic xmlns:a="http://schemas.openxmlformats.org/drawingml/2006/main">
                          <a:graphicData uri="http://schemas.openxmlformats.org/drawingml/2006/picture">
                            <pic:pic xmlns:pic="http://schemas.openxmlformats.org/drawingml/2006/picture">
                              <pic:nvPicPr>
                                <pic:cNvPr id="100062" name="Picture 100062"/>
                                <pic:cNvPicPr/>
                              </pic:nvPicPr>
                              <pic:blipFill>
                                <a:blip r:embed="rId18"/>
                                <a:stretch>
                                  <a:fillRect/>
                                </a:stretch>
                              </pic:blipFill>
                              <pic:spPr>
                                <a:xfrm>
                                  <a:off x="0" y="0"/>
                                  <a:ext cx="431888" cy="432134"/>
                                </a:xfrm>
                                <a:prstGeom prst="rect">
                                  <a:avLst/>
                                </a:prstGeom>
                              </pic:spPr>
                            </pic:pic>
                          </a:graphicData>
                        </a:graphic>
                      </wp:anchor>
                    </w:drawing>
                  </w:r>
                  <w:r>
                    <w:rPr>
                      <w:rStyle w:val="52"/>
                      <w:rFonts w:ascii="Century Gothic" w:hAnsi="Century Gothic" w:eastAsia="Century Gothic" w:cs="Century Gothic"/>
                      <w:b/>
                      <w:bCs/>
                      <w:color w:val="34383C"/>
                    </w:rPr>
                    <w:t>Certifications</w:t>
                  </w: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3B08C5C1">
                    <w:tblPrEx>
                      <w:tblCellMar>
                        <w:top w:w="0" w:type="dxa"/>
                        <w:left w:w="0" w:type="dxa"/>
                        <w:bottom w:w="0" w:type="dxa"/>
                        <w:right w:w="0" w:type="dxa"/>
                      </w:tblCellMar>
                    </w:tblPrEx>
                    <w:trPr>
                      <w:tblCellSpacing w:w="0" w:type="dxa"/>
                    </w:trPr>
                    <w:tc>
                      <w:tcPr>
                        <w:tcW w:w="500" w:type="dxa"/>
                        <w:tcMar>
                          <w:top w:w="0" w:type="dxa"/>
                          <w:left w:w="0" w:type="dxa"/>
                          <w:bottom w:w="0" w:type="dxa"/>
                          <w:right w:w="0" w:type="dxa"/>
                        </w:tcMar>
                      </w:tcPr>
                      <w:p w14:paraId="10300DCA">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0" w:type="dxa"/>
                          <w:left w:w="0" w:type="dxa"/>
                          <w:bottom w:w="0" w:type="dxa"/>
                          <w:right w:w="0" w:type="dxa"/>
                        </w:tcMar>
                      </w:tcPr>
                      <w:p w14:paraId="1E8DBDEA">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6912"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64" name="Picture 100064"/>
                              <wp:cNvGraphicFramePr/>
                              <a:graphic xmlns:a="http://schemas.openxmlformats.org/drawingml/2006/main">
                                <a:graphicData uri="http://schemas.openxmlformats.org/drawingml/2006/picture">
                                  <pic:pic xmlns:pic="http://schemas.openxmlformats.org/drawingml/2006/picture">
                                    <pic:nvPicPr>
                                      <pic:cNvPr id="100064" name="Picture 100064"/>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0" w:type="dxa"/>
                          <w:left w:w="0" w:type="dxa"/>
                          <w:bottom w:w="0" w:type="dxa"/>
                          <w:right w:w="0" w:type="dxa"/>
                        </w:tcMar>
                      </w:tcPr>
                      <w:p w14:paraId="3EBB85CC">
                        <w:pPr>
                          <w:pStyle w:val="46"/>
                          <w:spacing w:line="320" w:lineRule="atLeas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Leap Ideathon Certificate Idea Pioneer</w:t>
                        </w:r>
                      </w:p>
                    </w:tc>
                  </w:tr>
                </w:tbl>
                <w:p w14:paraId="5A9748CA">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4D9F773C">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78D058C0">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6BE9C91D">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7936"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66" name="Picture 100066"/>
                              <wp:cNvGraphicFramePr/>
                              <a:graphic xmlns:a="http://schemas.openxmlformats.org/drawingml/2006/main">
                                <a:graphicData uri="http://schemas.openxmlformats.org/drawingml/2006/picture">
                                  <pic:pic xmlns:pic="http://schemas.openxmlformats.org/drawingml/2006/picture">
                                    <pic:nvPicPr>
                                      <pic:cNvPr id="100066" name="Picture 100066"/>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02D5580C">
                        <w:pPr>
                          <w:pStyle w:val="46"/>
                          <w:spacing w:line="320" w:lineRule="atLeas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Leap Ideathon Certificate Next- gen Thinkers</w:t>
                        </w:r>
                      </w:p>
                    </w:tc>
                  </w:tr>
                </w:tbl>
                <w:p w14:paraId="79AE1F73">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50C5251E">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27F969C7">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265BB975">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8960"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68" name="Picture 100068"/>
                              <wp:cNvGraphicFramePr/>
                              <a:graphic xmlns:a="http://schemas.openxmlformats.org/drawingml/2006/main">
                                <a:graphicData uri="http://schemas.openxmlformats.org/drawingml/2006/picture">
                                  <pic:pic xmlns:pic="http://schemas.openxmlformats.org/drawingml/2006/picture">
                                    <pic:nvPicPr>
                                      <pic:cNvPr id="100068" name="Picture 100068"/>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27E67FE4">
                        <w:pPr>
                          <w:pStyle w:val="46"/>
                          <w:spacing w:line="320" w:lineRule="atLeas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Coursera course certificate Introducing Java</w:t>
                        </w:r>
                      </w:p>
                    </w:tc>
                  </w:tr>
                </w:tbl>
                <w:p w14:paraId="362DE131">
                  <w:pPr>
                    <w:rPr>
                      <w:vanish/>
                    </w:rPr>
                  </w:pPr>
                </w:p>
                <w:tbl>
                  <w:tblPr>
                    <w:tblStyle w:val="58"/>
                    <w:tblW w:w="0" w:type="auto"/>
                    <w:tblCellSpacing w:w="0" w:type="dxa"/>
                    <w:tblInd w:w="0" w:type="dxa"/>
                    <w:tblLayout w:type="fixed"/>
                    <w:tblCellMar>
                      <w:top w:w="0" w:type="dxa"/>
                      <w:left w:w="0" w:type="dxa"/>
                      <w:bottom w:w="0" w:type="dxa"/>
                      <w:right w:w="0" w:type="dxa"/>
                    </w:tblCellMar>
                  </w:tblPr>
                  <w:tblGrid>
                    <w:gridCol w:w="500"/>
                    <w:gridCol w:w="1400"/>
                    <w:gridCol w:w="8270"/>
                  </w:tblGrid>
                  <w:tr w14:paraId="30A85F7F">
                    <w:tblPrEx>
                      <w:tblCellMar>
                        <w:top w:w="0" w:type="dxa"/>
                        <w:left w:w="0" w:type="dxa"/>
                        <w:bottom w:w="0" w:type="dxa"/>
                        <w:right w:w="0" w:type="dxa"/>
                      </w:tblCellMar>
                    </w:tblPrEx>
                    <w:trPr>
                      <w:tblCellSpacing w:w="0" w:type="dxa"/>
                    </w:trPr>
                    <w:tc>
                      <w:tcPr>
                        <w:tcW w:w="500" w:type="dxa"/>
                        <w:tcMar>
                          <w:top w:w="200" w:type="dxa"/>
                          <w:left w:w="0" w:type="dxa"/>
                          <w:bottom w:w="0" w:type="dxa"/>
                          <w:right w:w="0" w:type="dxa"/>
                        </w:tcMar>
                      </w:tcPr>
                      <w:p w14:paraId="1924E0DB">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t> </w:t>
                        </w:r>
                      </w:p>
                    </w:tc>
                    <w:tc>
                      <w:tcPr>
                        <w:tcW w:w="1400" w:type="dxa"/>
                        <w:tcMar>
                          <w:top w:w="200" w:type="dxa"/>
                          <w:left w:w="0" w:type="dxa"/>
                          <w:bottom w:w="0" w:type="dxa"/>
                          <w:right w:w="0" w:type="dxa"/>
                        </w:tcMar>
                      </w:tcPr>
                      <w:p w14:paraId="36D2F30C">
                        <w:pPr>
                          <w:pStyle w:val="62"/>
                          <w:spacing w:line="320" w:lineRule="atLeast"/>
                          <w:rPr>
                            <w:rStyle w:val="53"/>
                            <w:rFonts w:ascii="Century Gothic" w:hAnsi="Century Gothic" w:eastAsia="Century Gothic" w:cs="Century Gothic"/>
                            <w:sz w:val="22"/>
                            <w:szCs w:val="22"/>
                          </w:rPr>
                        </w:pPr>
                        <w:r>
                          <w:rPr>
                            <w:rStyle w:val="53"/>
                            <w:rFonts w:ascii="Century Gothic" w:hAnsi="Century Gothic" w:eastAsia="Century Gothic" w:cs="Century Gothic"/>
                            <w:sz w:val="22"/>
                            <w:szCs w:val="22"/>
                          </w:rPr>
                          <w:drawing>
                            <wp:anchor distT="0" distB="0" distL="114300" distR="114300" simplePos="0" relativeHeight="251689984" behindDoc="0" locked="0" layoutInCell="1" allowOverlap="1">
                              <wp:simplePos x="0" y="0"/>
                              <wp:positionH relativeFrom="column">
                                <wp:posOffset>-394970</wp:posOffset>
                              </wp:positionH>
                              <wp:positionV relativeFrom="paragraph">
                                <wp:posOffset>31750</wp:posOffset>
                              </wp:positionV>
                              <wp:extent cx="153035" cy="153035"/>
                              <wp:effectExtent l="0" t="0" r="0" b="0"/>
                              <wp:wrapNone/>
                              <wp:docPr id="100070" name="Picture 100070"/>
                              <wp:cNvGraphicFramePr/>
                              <a:graphic xmlns:a="http://schemas.openxmlformats.org/drawingml/2006/main">
                                <a:graphicData uri="http://schemas.openxmlformats.org/drawingml/2006/picture">
                                  <pic:pic xmlns:pic="http://schemas.openxmlformats.org/drawingml/2006/picture">
                                    <pic:nvPicPr>
                                      <pic:cNvPr id="100070" name="Picture 100070"/>
                                      <pic:cNvPicPr/>
                                    </pic:nvPicPr>
                                    <pic:blipFill>
                                      <a:blip r:embed="rId11"/>
                                      <a:stretch>
                                        <a:fillRect/>
                                      </a:stretch>
                                    </pic:blipFill>
                                    <pic:spPr>
                                      <a:xfrm>
                                        <a:off x="0" y="0"/>
                                        <a:ext cx="152832" cy="152923"/>
                                      </a:xfrm>
                                      <a:prstGeom prst="rect">
                                        <a:avLst/>
                                      </a:prstGeom>
                                    </pic:spPr>
                                  </pic:pic>
                                </a:graphicData>
                              </a:graphic>
                            </wp:anchor>
                          </w:drawing>
                        </w:r>
                      </w:p>
                    </w:tc>
                    <w:tc>
                      <w:tcPr>
                        <w:tcW w:w="8270" w:type="dxa"/>
                        <w:tcMar>
                          <w:top w:w="200" w:type="dxa"/>
                          <w:left w:w="0" w:type="dxa"/>
                          <w:bottom w:w="0" w:type="dxa"/>
                          <w:right w:w="0" w:type="dxa"/>
                        </w:tcMar>
                      </w:tcPr>
                      <w:p w14:paraId="55C2E3C2">
                        <w:pPr>
                          <w:pStyle w:val="46"/>
                          <w:spacing w:line="320" w:lineRule="atLeast"/>
                          <w:rPr>
                            <w:rStyle w:val="55"/>
                            <w:rFonts w:ascii="Century Gothic" w:hAnsi="Century Gothic" w:eastAsia="Century Gothic" w:cs="Century Gothic"/>
                            <w:sz w:val="22"/>
                            <w:szCs w:val="22"/>
                          </w:rPr>
                        </w:pPr>
                        <w:r>
                          <w:rPr>
                            <w:rStyle w:val="55"/>
                            <w:rFonts w:ascii="Century Gothic" w:hAnsi="Century Gothic" w:eastAsia="Century Gothic" w:cs="Century Gothic"/>
                            <w:sz w:val="22"/>
                            <w:szCs w:val="22"/>
                          </w:rPr>
                          <w:t>Deep learning for vision and language Modelling participation certificate</w:t>
                        </w:r>
                      </w:p>
                    </w:tc>
                  </w:tr>
                </w:tbl>
                <w:p w14:paraId="466452B1">
                  <w:pPr>
                    <w:rPr>
                      <w:rStyle w:val="52"/>
                      <w:rFonts w:ascii="Century Gothic" w:hAnsi="Century Gothic" w:eastAsia="Century Gothic" w:cs="Century Gothic"/>
                      <w:b/>
                      <w:bCs/>
                      <w:color w:val="34383C"/>
                    </w:rPr>
                  </w:pPr>
                </w:p>
              </w:tc>
              <w:tc>
                <w:tcPr>
                  <w:tcW w:w="976" w:type="dxa"/>
                  <w:tcMar>
                    <w:top w:w="0" w:type="dxa"/>
                    <w:left w:w="0" w:type="dxa"/>
                    <w:bottom w:w="0" w:type="dxa"/>
                    <w:right w:w="0" w:type="dxa"/>
                  </w:tcMar>
                </w:tcPr>
                <w:p w14:paraId="11C53C0D">
                  <w:pPr>
                    <w:pStyle w:val="70"/>
                    <w:spacing w:line="320" w:lineRule="atLeast"/>
                    <w:rPr>
                      <w:rStyle w:val="59"/>
                      <w:rFonts w:ascii="Century Gothic" w:hAnsi="Century Gothic" w:eastAsia="Century Gothic" w:cs="Century Gothic"/>
                      <w:sz w:val="22"/>
                      <w:szCs w:val="22"/>
                    </w:rPr>
                  </w:pPr>
                  <w:r>
                    <w:rPr>
                      <w:rStyle w:val="59"/>
                      <w:rFonts w:ascii="Century Gothic" w:hAnsi="Century Gothic" w:eastAsia="Century Gothic" w:cs="Century Gothic"/>
                      <w:sz w:val="22"/>
                      <w:szCs w:val="22"/>
                    </w:rPr>
                    <w:t> </w:t>
                  </w:r>
                </w:p>
              </w:tc>
            </w:tr>
          </w:tbl>
          <w:p w14:paraId="72581301">
            <w:pPr>
              <w:rPr>
                <w:rStyle w:val="42"/>
                <w:rFonts w:ascii="Century Gothic" w:hAnsi="Century Gothic" w:eastAsia="Century Gothic" w:cs="Century Gothic"/>
              </w:rPr>
            </w:pPr>
          </w:p>
        </w:tc>
      </w:tr>
    </w:tbl>
    <w:p w14:paraId="5CE9435A">
      <w:pPr>
        <w:rPr>
          <w:rFonts w:ascii="Century Gothic" w:hAnsi="Century Gothic" w:eastAsia="Century Gothic" w:cs="Century Gothic"/>
          <w:sz w:val="22"/>
          <w:szCs w:val="22"/>
        </w:rPr>
      </w:pPr>
    </w:p>
    <w:p w14:paraId="7BC9BED7">
      <w:pPr>
        <w:spacing w:line="14" w:lineRule="exact"/>
      </w:pPr>
      <w:r>
        <w:rPr>
          <w:color w:val="FFFFFF"/>
          <w:sz w:val="2"/>
        </w:rPr>
        <w:t>#HRJ#810c7171-7fcb-4b6b-a93a-948a19c1f9c5#</w:t>
      </w:r>
    </w:p>
    <w:sectPr>
      <w:headerReference r:id="rId5" w:type="default"/>
      <w:footerReference r:id="rId6" w:type="default"/>
      <w:pgSz w:w="11906" w:h="16838"/>
      <w:pgMar w:top="0" w:right="0" w:bottom="0" w:left="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A9ACD182-34E4-4213-9938-BA30C12B107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F811959D-A541-482D-A81A-3AD098AD7C27}"/>
  </w:font>
  <w:font w:name="Wingdings">
    <w:panose1 w:val="05000000000000000000"/>
    <w:charset w:val="02"/>
    <w:family w:val="auto"/>
    <w:pitch w:val="default"/>
    <w:sig w:usb0="00000000" w:usb1="00000000" w:usb2="00000000" w:usb3="00000000" w:csb0="80000000" w:csb1="00000000"/>
    <w:embedRegular r:id="rId3" w:fontKey="{50166136-5B93-4CD0-B8F9-FD993394C7B7}"/>
  </w:font>
  <w:font w:name="Calibri">
    <w:panose1 w:val="020F0502020204030204"/>
    <w:charset w:val="00"/>
    <w:family w:val="swiss"/>
    <w:pitch w:val="default"/>
    <w:sig w:usb0="E4002EFF" w:usb1="C200247B" w:usb2="00000009" w:usb3="00000000" w:csb0="200001FF" w:csb1="00000000"/>
    <w:embedRegular r:id="rId4" w:fontKey="{9A98140F-6CFC-49FA-A9A9-4AB3B25840BB}"/>
  </w:font>
  <w:font w:name="Century Gothic">
    <w:panose1 w:val="020B0502020202020204"/>
    <w:charset w:val="00"/>
    <w:family w:val="swiss"/>
    <w:pitch w:val="default"/>
    <w:sig w:usb0="00000287" w:usb1="00000000" w:usb2="00000000" w:usb3="00000000" w:csb0="2000009F" w:csb1="DFD70000"/>
    <w:embedRegular r:id="rId5" w:fontKey="{803A1100-0E81-41A8-97CC-FA5FFCD872CE}"/>
  </w:font>
  <w:font w:name="Symbol">
    <w:panose1 w:val="05050102010706020507"/>
    <w:charset w:val="02"/>
    <w:family w:val="roman"/>
    <w:pitch w:val="default"/>
    <w:sig w:usb0="00000000" w:usb1="00000000" w:usb2="00000000" w:usb3="00000000" w:csb0="80000000" w:csb1="00000000"/>
    <w:embedRegular r:id="rId6" w:fontKey="{D7E2FD88-3A46-4855-9C16-5EEEC8656F3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76C574">
    <w:pPr>
      <w:spacing w:line="20" w:lineRule="auto"/>
    </w:pPr>
    <w:r>
      <w:rPr>
        <w:color w:val="FFFFFF"/>
        <w:sz w:val="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E9DDBD">
    <w:pPr>
      <w:spacing w:line="20" w:lineRule="auto"/>
    </w:pPr>
    <w:r>
      <w:rPr>
        <w:color w:val="FFFFFF"/>
        <w:sz w:val="2"/>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438233"/>
    <w:multiLevelType w:val="singleLevel"/>
    <w:tmpl w:val="C3438233"/>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
    <w:nsid w:val="D6AEAB57"/>
    <w:multiLevelType w:val="singleLevel"/>
    <w:tmpl w:val="D6AEAB57"/>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2">
    <w:nsid w:val="00000001"/>
    <w:multiLevelType w:val="multilevel"/>
    <w:tmpl w:val="00000001"/>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3">
    <w:nsid w:val="00000002"/>
    <w:multiLevelType w:val="multilevel"/>
    <w:tmpl w:val="00000002"/>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4">
    <w:nsid w:val="00000003"/>
    <w:multiLevelType w:val="multilevel"/>
    <w:tmpl w:val="00000003"/>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5">
    <w:nsid w:val="00000004"/>
    <w:multiLevelType w:val="multilevel"/>
    <w:tmpl w:val="00000004"/>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6">
    <w:nsid w:val="00000005"/>
    <w:multiLevelType w:val="multilevel"/>
    <w:tmpl w:val="00000005"/>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7">
    <w:nsid w:val="00000006"/>
    <w:multiLevelType w:val="multilevel"/>
    <w:tmpl w:val="00000006"/>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8">
    <w:nsid w:val="00000007"/>
    <w:multiLevelType w:val="multilevel"/>
    <w:tmpl w:val="00000007"/>
    <w:lvl w:ilvl="0" w:tentative="0">
      <w:start w:val="1"/>
      <w:numFmt w:val="bullet"/>
      <w:lvlText w:val=""/>
      <w:lvlJc w:val="left"/>
      <w:pPr>
        <w:ind w:left="720" w:hanging="360"/>
      </w:pPr>
      <w:rPr>
        <w:rFonts w:ascii="Symbol" w:hAnsi="Symbol"/>
      </w:rPr>
    </w:lvl>
    <w:lvl w:ilvl="1" w:tentative="0">
      <w:start w:val="1"/>
      <w:numFmt w:val="bullet"/>
      <w:lvlText w:val="o"/>
      <w:lvlJc w:val="left"/>
      <w:pPr>
        <w:tabs>
          <w:tab w:val="left" w:pos="1440"/>
        </w:tabs>
        <w:ind w:left="1440" w:hanging="360"/>
      </w:pPr>
      <w:rPr>
        <w:rFonts w:ascii="Courier New" w:hAnsi="Courier New"/>
      </w:rPr>
    </w:lvl>
    <w:lvl w:ilvl="2" w:tentative="0">
      <w:start w:val="1"/>
      <w:numFmt w:val="bullet"/>
      <w:lvlText w:val=""/>
      <w:lvlJc w:val="left"/>
      <w:pPr>
        <w:tabs>
          <w:tab w:val="left" w:pos="2160"/>
        </w:tabs>
        <w:ind w:left="2160" w:hanging="360"/>
      </w:pPr>
      <w:rPr>
        <w:rFonts w:ascii="Wingdings" w:hAnsi="Wingdings"/>
      </w:rPr>
    </w:lvl>
    <w:lvl w:ilvl="3" w:tentative="0">
      <w:start w:val="1"/>
      <w:numFmt w:val="bullet"/>
      <w:lvlText w:val=""/>
      <w:lvlJc w:val="left"/>
      <w:pPr>
        <w:tabs>
          <w:tab w:val="left" w:pos="2880"/>
        </w:tabs>
        <w:ind w:left="2880" w:hanging="360"/>
      </w:pPr>
      <w:rPr>
        <w:rFonts w:ascii="Symbol" w:hAnsi="Symbol"/>
      </w:rPr>
    </w:lvl>
    <w:lvl w:ilvl="4" w:tentative="0">
      <w:start w:val="1"/>
      <w:numFmt w:val="bullet"/>
      <w:lvlText w:val="o"/>
      <w:lvlJc w:val="left"/>
      <w:pPr>
        <w:tabs>
          <w:tab w:val="left" w:pos="3600"/>
        </w:tabs>
        <w:ind w:left="3600" w:hanging="360"/>
      </w:pPr>
      <w:rPr>
        <w:rFonts w:ascii="Courier New" w:hAnsi="Courier New"/>
      </w:rPr>
    </w:lvl>
    <w:lvl w:ilvl="5" w:tentative="0">
      <w:start w:val="1"/>
      <w:numFmt w:val="bullet"/>
      <w:lvlText w:val=""/>
      <w:lvlJc w:val="left"/>
      <w:pPr>
        <w:tabs>
          <w:tab w:val="left" w:pos="4320"/>
        </w:tabs>
        <w:ind w:left="4320" w:hanging="360"/>
      </w:pPr>
      <w:rPr>
        <w:rFonts w:ascii="Wingdings" w:hAnsi="Wingdings"/>
      </w:rPr>
    </w:lvl>
    <w:lvl w:ilvl="6" w:tentative="0">
      <w:start w:val="1"/>
      <w:numFmt w:val="bullet"/>
      <w:lvlText w:val=""/>
      <w:lvlJc w:val="left"/>
      <w:pPr>
        <w:tabs>
          <w:tab w:val="left" w:pos="5040"/>
        </w:tabs>
        <w:ind w:left="5040" w:hanging="360"/>
      </w:pPr>
      <w:rPr>
        <w:rFonts w:ascii="Symbol" w:hAnsi="Symbol"/>
      </w:rPr>
    </w:lvl>
    <w:lvl w:ilvl="7" w:tentative="0">
      <w:start w:val="1"/>
      <w:numFmt w:val="bullet"/>
      <w:lvlText w:val="o"/>
      <w:lvlJc w:val="left"/>
      <w:pPr>
        <w:tabs>
          <w:tab w:val="left" w:pos="5760"/>
        </w:tabs>
        <w:ind w:left="5760" w:hanging="360"/>
      </w:pPr>
      <w:rPr>
        <w:rFonts w:ascii="Courier New" w:hAnsi="Courier New"/>
      </w:rPr>
    </w:lvl>
    <w:lvl w:ilvl="8" w:tentative="0">
      <w:start w:val="1"/>
      <w:numFmt w:val="bullet"/>
      <w:lvlText w:val=""/>
      <w:lvlJc w:val="left"/>
      <w:pPr>
        <w:tabs>
          <w:tab w:val="left" w:pos="6480"/>
        </w:tabs>
        <w:ind w:left="6480" w:hanging="360"/>
      </w:pPr>
      <w:rPr>
        <w:rFonts w:ascii="Wingdings" w:hAnsi="Wingdings"/>
      </w:rPr>
    </w:lvl>
  </w:abstractNum>
  <w:abstractNum w:abstractNumId="9">
    <w:nsid w:val="3D020B1A"/>
    <w:multiLevelType w:val="singleLevel"/>
    <w:tmpl w:val="3D020B1A"/>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0">
    <w:nsid w:val="6AF6B038"/>
    <w:multiLevelType w:val="singleLevel"/>
    <w:tmpl w:val="6AF6B038"/>
    <w:lvl w:ilvl="0" w:tentative="0">
      <w:start w:val="1"/>
      <w:numFmt w:val="bullet"/>
      <w:lvlText w:val=""/>
      <w:lvlJc w:val="left"/>
      <w:pPr>
        <w:tabs>
          <w:tab w:val="left" w:pos="420"/>
        </w:tabs>
        <w:ind w:left="420" w:leftChars="0" w:hanging="420" w:firstLineChars="0"/>
      </w:pPr>
      <w:rPr>
        <w:rFonts w:hint="default" w:ascii="Wingdings" w:hAnsi="Wingdings"/>
        <w:sz w:val="15"/>
      </w:rPr>
    </w:lvl>
  </w:abstractNum>
  <w:num w:numId="1">
    <w:abstractNumId w:val="2"/>
  </w:num>
  <w:num w:numId="2">
    <w:abstractNumId w:val="3"/>
  </w:num>
  <w:num w:numId="3">
    <w:abstractNumId w:val="4"/>
  </w:num>
  <w:num w:numId="4">
    <w:abstractNumId w:val="0"/>
  </w:num>
  <w:num w:numId="5">
    <w:abstractNumId w:val="5"/>
  </w:num>
  <w:num w:numId="6">
    <w:abstractNumId w:val="9"/>
  </w:num>
  <w:num w:numId="7">
    <w:abstractNumId w:val="6"/>
  </w:num>
  <w:num w:numId="8">
    <w:abstractNumId w:val="7"/>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TrueTypeFonts/>
  <w:documentProtection w:enforcement="0"/>
  <w:defaultTabStop w:val="720"/>
  <w:noPunctuationKerning w:val="1"/>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4E48"/>
    <w:rsid w:val="003C6A8E"/>
    <w:rsid w:val="005D4E48"/>
    <w:rsid w:val="00DA27E3"/>
    <w:rsid w:val="00FC6E84"/>
    <w:rsid w:val="0AC117F2"/>
    <w:rsid w:val="5A5C081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atLeast"/>
      <w:textAlignment w:val="baseline"/>
    </w:pPr>
    <w:rPr>
      <w:rFonts w:ascii="Times New Roman" w:hAnsi="Times New Roman" w:eastAsia="Times New Roman" w:cs="Times New Roman"/>
      <w:sz w:val="24"/>
      <w:szCs w:val="24"/>
      <w:lang w:val="en-US" w:eastAsia="en-US" w:bidi="ar-SA"/>
    </w:rPr>
  </w:style>
  <w:style w:type="paragraph" w:styleId="2">
    <w:name w:val="heading 1"/>
    <w:basedOn w:val="1"/>
    <w:next w:val="1"/>
    <w:link w:val="11"/>
    <w:qFormat/>
    <w:uiPriority w:val="9"/>
    <w:pPr>
      <w:keepNext/>
      <w:keepLines/>
      <w:spacing w:before="240"/>
      <w:outlineLvl w:val="0"/>
    </w:pPr>
    <w:rPr>
      <w:b/>
      <w:bCs/>
      <w:color w:val="2F5496"/>
      <w:kern w:val="36"/>
      <w:sz w:val="48"/>
      <w:szCs w:val="48"/>
    </w:rPr>
  </w:style>
  <w:style w:type="paragraph" w:styleId="3">
    <w:name w:val="heading 2"/>
    <w:basedOn w:val="1"/>
    <w:next w:val="1"/>
    <w:link w:val="12"/>
    <w:qFormat/>
    <w:uiPriority w:val="9"/>
    <w:pPr>
      <w:keepNext/>
      <w:keepLines/>
      <w:spacing w:before="40"/>
      <w:outlineLvl w:val="1"/>
    </w:pPr>
    <w:rPr>
      <w:b/>
      <w:bCs/>
      <w:color w:val="2F5496"/>
      <w:sz w:val="36"/>
      <w:szCs w:val="36"/>
    </w:rPr>
  </w:style>
  <w:style w:type="paragraph" w:styleId="4">
    <w:name w:val="heading 3"/>
    <w:basedOn w:val="1"/>
    <w:next w:val="1"/>
    <w:link w:val="13"/>
    <w:qFormat/>
    <w:uiPriority w:val="9"/>
    <w:pPr>
      <w:keepNext/>
      <w:keepLines/>
      <w:spacing w:before="40"/>
      <w:outlineLvl w:val="2"/>
    </w:pPr>
    <w:rPr>
      <w:b/>
      <w:bCs/>
      <w:color w:val="1F3763"/>
      <w:sz w:val="28"/>
      <w:szCs w:val="28"/>
    </w:rPr>
  </w:style>
  <w:style w:type="paragraph" w:styleId="5">
    <w:name w:val="heading 4"/>
    <w:basedOn w:val="1"/>
    <w:next w:val="1"/>
    <w:link w:val="14"/>
    <w:qFormat/>
    <w:uiPriority w:val="9"/>
    <w:pPr>
      <w:keepNext/>
      <w:keepLines/>
      <w:spacing w:before="40"/>
      <w:outlineLvl w:val="3"/>
    </w:pPr>
    <w:rPr>
      <w:b/>
      <w:bCs/>
      <w:iCs/>
      <w:color w:val="2F5496"/>
    </w:rPr>
  </w:style>
  <w:style w:type="paragraph" w:styleId="6">
    <w:name w:val="heading 5"/>
    <w:basedOn w:val="1"/>
    <w:next w:val="1"/>
    <w:link w:val="15"/>
    <w:qFormat/>
    <w:uiPriority w:val="9"/>
    <w:pPr>
      <w:keepNext/>
      <w:keepLines/>
      <w:spacing w:before="40"/>
      <w:outlineLvl w:val="4"/>
    </w:pPr>
    <w:rPr>
      <w:b/>
      <w:bCs/>
      <w:color w:val="2F5496"/>
      <w:sz w:val="20"/>
      <w:szCs w:val="20"/>
    </w:rPr>
  </w:style>
  <w:style w:type="paragraph" w:styleId="7">
    <w:name w:val="heading 6"/>
    <w:basedOn w:val="1"/>
    <w:next w:val="1"/>
    <w:link w:val="16"/>
    <w:qFormat/>
    <w:uiPriority w:val="9"/>
    <w:pPr>
      <w:keepNext/>
      <w:keepLines/>
      <w:spacing w:before="40"/>
      <w:outlineLvl w:val="5"/>
    </w:pPr>
    <w:rPr>
      <w:b/>
      <w:bCs/>
      <w:color w:val="1F3763"/>
      <w:sz w:val="16"/>
      <w:szCs w:val="1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Hyperlink"/>
    <w:basedOn w:val="8"/>
    <w:unhideWhenUsed/>
    <w:uiPriority w:val="99"/>
    <w:rPr>
      <w:color w:val="0000FF" w:themeColor="hyperlink"/>
      <w:u w:val="single"/>
      <w14:textFill>
        <w14:solidFill>
          <w14:schemeClr w14:val="hlink"/>
        </w14:solidFill>
      </w14:textFill>
    </w:rPr>
  </w:style>
  <w:style w:type="character" w:customStyle="1" w:styleId="11">
    <w:name w:val="Heading 1 Char"/>
    <w:basedOn w:val="8"/>
    <w:link w:val="2"/>
    <w:qFormat/>
    <w:uiPriority w:val="9"/>
    <w:rPr>
      <w:rFonts w:ascii="Times New Roman" w:hAnsi="Times New Roman" w:eastAsia="Times New Roman" w:cs="Times New Roman"/>
      <w:color w:val="2F5496"/>
      <w:sz w:val="32"/>
      <w:szCs w:val="32"/>
    </w:rPr>
  </w:style>
  <w:style w:type="character" w:customStyle="1" w:styleId="12">
    <w:name w:val="Heading 2 Char"/>
    <w:basedOn w:val="8"/>
    <w:link w:val="3"/>
    <w:uiPriority w:val="9"/>
    <w:rPr>
      <w:rFonts w:ascii="Times New Roman" w:hAnsi="Times New Roman" w:eastAsia="Times New Roman" w:cs="Times New Roman"/>
      <w:color w:val="2F5496"/>
      <w:sz w:val="26"/>
      <w:szCs w:val="26"/>
    </w:rPr>
  </w:style>
  <w:style w:type="character" w:customStyle="1" w:styleId="13">
    <w:name w:val="Heading 3 Char"/>
    <w:basedOn w:val="8"/>
    <w:link w:val="4"/>
    <w:qFormat/>
    <w:uiPriority w:val="9"/>
    <w:rPr>
      <w:rFonts w:ascii="Times New Roman" w:hAnsi="Times New Roman" w:eastAsia="Times New Roman" w:cs="Times New Roman"/>
      <w:color w:val="1F3763"/>
      <w:sz w:val="24"/>
      <w:szCs w:val="24"/>
    </w:rPr>
  </w:style>
  <w:style w:type="character" w:customStyle="1" w:styleId="14">
    <w:name w:val="Heading 4 Char"/>
    <w:basedOn w:val="8"/>
    <w:link w:val="5"/>
    <w:uiPriority w:val="9"/>
    <w:rPr>
      <w:rFonts w:ascii="Times New Roman" w:hAnsi="Times New Roman" w:eastAsia="Times New Roman" w:cs="Times New Roman"/>
      <w:i/>
      <w:iCs/>
      <w:color w:val="2F5496"/>
    </w:rPr>
  </w:style>
  <w:style w:type="character" w:customStyle="1" w:styleId="15">
    <w:name w:val="Heading 5 Char"/>
    <w:basedOn w:val="8"/>
    <w:link w:val="6"/>
    <w:uiPriority w:val="9"/>
    <w:rPr>
      <w:rFonts w:ascii="Times New Roman" w:hAnsi="Times New Roman" w:eastAsia="Times New Roman" w:cs="Times New Roman"/>
      <w:color w:val="2F5496"/>
    </w:rPr>
  </w:style>
  <w:style w:type="character" w:customStyle="1" w:styleId="16">
    <w:name w:val="Heading 6 Char"/>
    <w:basedOn w:val="8"/>
    <w:link w:val="7"/>
    <w:uiPriority w:val="9"/>
    <w:rPr>
      <w:rFonts w:ascii="Times New Roman" w:hAnsi="Times New Roman" w:eastAsia="Times New Roman" w:cs="Times New Roman"/>
      <w:color w:val="1F3763"/>
    </w:rPr>
  </w:style>
  <w:style w:type="paragraph" w:customStyle="1" w:styleId="17">
    <w:name w:val="document"/>
    <w:basedOn w:val="1"/>
    <w:uiPriority w:val="0"/>
    <w:pPr>
      <w:spacing w:line="320" w:lineRule="atLeast"/>
    </w:pPr>
  </w:style>
  <w:style w:type="character" w:customStyle="1" w:styleId="18">
    <w:name w:val="left-padding-cell"/>
    <w:basedOn w:val="8"/>
    <w:uiPriority w:val="0"/>
    <w:rPr>
      <w:shd w:val="clear" w:color="auto" w:fill="34383C"/>
    </w:rPr>
  </w:style>
  <w:style w:type="character" w:customStyle="1" w:styleId="19">
    <w:name w:val="document_left-box"/>
    <w:basedOn w:val="8"/>
    <w:uiPriority w:val="0"/>
    <w:rPr>
      <w:shd w:val="clear" w:color="auto" w:fill="34383C"/>
    </w:rPr>
  </w:style>
  <w:style w:type="paragraph" w:customStyle="1" w:styleId="20">
    <w:name w:val="div_document_div_nameSec"/>
    <w:basedOn w:val="1"/>
    <w:qFormat/>
    <w:uiPriority w:val="0"/>
    <w:pPr>
      <w:shd w:val="clear" w:color="auto" w:fill="373D48"/>
    </w:pPr>
    <w:rPr>
      <w:color w:val="FFFFFF"/>
      <w:shd w:val="clear" w:color="auto" w:fill="373D48"/>
    </w:rPr>
  </w:style>
  <w:style w:type="paragraph" w:customStyle="1" w:styleId="21">
    <w:name w:val="div_document_div_PARAGRAPH_NAME"/>
    <w:basedOn w:val="1"/>
    <w:uiPriority w:val="0"/>
  </w:style>
  <w:style w:type="paragraph" w:customStyle="1" w:styleId="22">
    <w:name w:val="div_document_div_name"/>
    <w:basedOn w:val="1"/>
    <w:uiPriority w:val="0"/>
  </w:style>
  <w:style w:type="character" w:customStyle="1" w:styleId="23">
    <w:name w:val="document_name_fName"/>
    <w:basedOn w:val="8"/>
    <w:uiPriority w:val="0"/>
    <w:rPr>
      <w:b/>
      <w:bCs/>
    </w:rPr>
  </w:style>
  <w:style w:type="character" w:customStyle="1" w:styleId="24">
    <w:name w:val="span"/>
    <w:basedOn w:val="8"/>
    <w:uiPriority w:val="0"/>
    <w:rPr>
      <w:vertAlign w:val="baseline"/>
    </w:rPr>
  </w:style>
  <w:style w:type="paragraph" w:customStyle="1" w:styleId="25">
    <w:name w:val="document_resumeTitle"/>
    <w:basedOn w:val="1"/>
    <w:uiPriority w:val="0"/>
    <w:pPr>
      <w:shd w:val="clear" w:color="auto" w:fill="34383C"/>
      <w:spacing w:line="420" w:lineRule="atLeast"/>
    </w:pPr>
    <w:rPr>
      <w:color w:val="FFFFFF"/>
      <w:sz w:val="32"/>
      <w:szCs w:val="32"/>
      <w:shd w:val="clear" w:color="auto" w:fill="34383C"/>
    </w:rPr>
  </w:style>
  <w:style w:type="paragraph" w:customStyle="1" w:styleId="26">
    <w:name w:val="div_document_div_SECTION_CNTC"/>
    <w:basedOn w:val="1"/>
    <w:uiPriority w:val="0"/>
    <w:pPr>
      <w:shd w:val="clear" w:color="auto" w:fill="34383C"/>
    </w:pPr>
    <w:rPr>
      <w:color w:val="FFFFFF"/>
      <w:shd w:val="clear" w:color="auto" w:fill="34383C"/>
    </w:rPr>
  </w:style>
  <w:style w:type="paragraph" w:customStyle="1" w:styleId="27">
    <w:name w:val="div_document_div_PARAGRAPH_CNTC"/>
    <w:basedOn w:val="1"/>
    <w:qFormat/>
    <w:uiPriority w:val="0"/>
  </w:style>
  <w:style w:type="character" w:customStyle="1" w:styleId="28">
    <w:name w:val="div_document_div_address_div"/>
    <w:basedOn w:val="8"/>
    <w:uiPriority w:val="0"/>
  </w:style>
  <w:style w:type="paragraph" w:customStyle="1" w:styleId="29">
    <w:name w:val="div_document_div_address_div Paragraph"/>
    <w:basedOn w:val="1"/>
    <w:qFormat/>
    <w:uiPriority w:val="0"/>
  </w:style>
  <w:style w:type="character" w:customStyle="1" w:styleId="30">
    <w:name w:val="txtBold"/>
    <w:basedOn w:val="8"/>
    <w:qFormat/>
    <w:uiPriority w:val="0"/>
    <w:rPr>
      <w:b/>
      <w:bCs/>
    </w:rPr>
  </w:style>
  <w:style w:type="table" w:customStyle="1" w:styleId="31">
    <w:name w:val="document_address"/>
    <w:basedOn w:val="9"/>
    <w:qFormat/>
    <w:uiPriority w:val="0"/>
  </w:style>
  <w:style w:type="paragraph" w:customStyle="1" w:styleId="32">
    <w:name w:val="document_left-box Paragraph"/>
    <w:basedOn w:val="1"/>
    <w:qFormat/>
    <w:uiPriority w:val="0"/>
    <w:pPr>
      <w:pBdr>
        <w:top w:val="none" w:color="auto" w:sz="0" w:space="24"/>
        <w:bottom w:val="none" w:color="auto" w:sz="0" w:space="15"/>
        <w:right w:val="none" w:color="auto" w:sz="0" w:space="5"/>
      </w:pBdr>
      <w:shd w:val="clear" w:color="auto" w:fill="34383C"/>
      <w:textAlignment w:val="top"/>
    </w:pPr>
    <w:rPr>
      <w:shd w:val="clear" w:color="auto" w:fill="34383C"/>
    </w:rPr>
  </w:style>
  <w:style w:type="character" w:customStyle="1" w:styleId="33">
    <w:name w:val="document_right-box"/>
    <w:basedOn w:val="8"/>
    <w:qFormat/>
    <w:uiPriority w:val="0"/>
    <w:rPr>
      <w:shd w:val="clear" w:color="auto" w:fill="34383C"/>
    </w:rPr>
  </w:style>
  <w:style w:type="paragraph" w:customStyle="1" w:styleId="34">
    <w:name w:val="document_topsection_firstsection"/>
    <w:basedOn w:val="1"/>
    <w:qFormat/>
    <w:uiPriority w:val="0"/>
  </w:style>
  <w:style w:type="paragraph" w:customStyle="1" w:styleId="35">
    <w:name w:val="document_div_paragraph"/>
    <w:basedOn w:val="1"/>
    <w:qFormat/>
    <w:uiPriority w:val="0"/>
  </w:style>
  <w:style w:type="paragraph" w:customStyle="1" w:styleId="36">
    <w:name w:val="document_prflPic"/>
    <w:basedOn w:val="1"/>
    <w:qFormat/>
    <w:uiPriority w:val="0"/>
    <w:pPr>
      <w:jc w:val="right"/>
    </w:pPr>
  </w:style>
  <w:style w:type="paragraph" w:customStyle="1" w:styleId="37">
    <w:name w:val="document_prflPic &gt; div"/>
    <w:basedOn w:val="1"/>
    <w:qFormat/>
    <w:uiPriority w:val="0"/>
    <w:pPr>
      <w:jc w:val="right"/>
    </w:pPr>
  </w:style>
  <w:style w:type="character" w:customStyle="1" w:styleId="38">
    <w:name w:val="document_prflPic_img"/>
    <w:basedOn w:val="8"/>
    <w:qFormat/>
    <w:uiPriority w:val="0"/>
  </w:style>
  <w:style w:type="paragraph" w:customStyle="1" w:styleId="39">
    <w:name w:val="document_clear"/>
    <w:basedOn w:val="1"/>
    <w:qFormat/>
    <w:uiPriority w:val="0"/>
  </w:style>
  <w:style w:type="character" w:customStyle="1" w:styleId="40">
    <w:name w:val="right-padding-cell"/>
    <w:basedOn w:val="8"/>
    <w:qFormat/>
    <w:uiPriority w:val="0"/>
    <w:rPr>
      <w:shd w:val="clear" w:color="auto" w:fill="34383C"/>
    </w:rPr>
  </w:style>
  <w:style w:type="table" w:customStyle="1" w:styleId="41">
    <w:name w:val="document_topsection"/>
    <w:basedOn w:val="9"/>
    <w:qFormat/>
    <w:uiPriority w:val="0"/>
  </w:style>
  <w:style w:type="character" w:customStyle="1" w:styleId="42">
    <w:name w:val="container-2"/>
    <w:basedOn w:val="8"/>
    <w:qFormat/>
    <w:uiPriority w:val="0"/>
  </w:style>
  <w:style w:type="paragraph" w:customStyle="1" w:styleId="43">
    <w:name w:val="document_section_SECTION_SUMM"/>
    <w:basedOn w:val="1"/>
    <w:qFormat/>
    <w:uiPriority w:val="0"/>
  </w:style>
  <w:style w:type="paragraph" w:customStyle="1" w:styleId="44">
    <w:name w:val="section-gap-div"/>
    <w:basedOn w:val="1"/>
    <w:qFormat/>
    <w:uiPriority w:val="0"/>
    <w:pPr>
      <w:spacing w:line="400" w:lineRule="atLeast"/>
    </w:pPr>
    <w:rPr>
      <w:sz w:val="40"/>
      <w:szCs w:val="40"/>
    </w:rPr>
  </w:style>
  <w:style w:type="paragraph" w:customStyle="1" w:styleId="45">
    <w:name w:val="document_paragraph_singlecolumn"/>
    <w:basedOn w:val="1"/>
    <w:qFormat/>
    <w:uiPriority w:val="0"/>
  </w:style>
  <w:style w:type="paragraph" w:customStyle="1" w:styleId="46">
    <w:name w:val="p"/>
    <w:basedOn w:val="1"/>
    <w:uiPriority w:val="0"/>
  </w:style>
  <w:style w:type="character" w:customStyle="1" w:styleId="47">
    <w:name w:val="document_leftmargincell"/>
    <w:basedOn w:val="8"/>
    <w:qFormat/>
    <w:uiPriority w:val="0"/>
  </w:style>
  <w:style w:type="paragraph" w:customStyle="1" w:styleId="48">
    <w:name w:val="document_leftmargincell Paragraph"/>
    <w:basedOn w:val="1"/>
    <w:qFormat/>
    <w:uiPriority w:val="0"/>
  </w:style>
  <w:style w:type="character" w:customStyle="1" w:styleId="49">
    <w:name w:val="document_section_paragraphwrapper"/>
    <w:basedOn w:val="8"/>
    <w:qFormat/>
    <w:uiPriority w:val="0"/>
  </w:style>
  <w:style w:type="paragraph" w:customStyle="1" w:styleId="50">
    <w:name w:val="document_section_SECTION_SUMM + section_heading"/>
    <w:basedOn w:val="1"/>
    <w:qFormat/>
    <w:uiPriority w:val="0"/>
  </w:style>
  <w:style w:type="character" w:customStyle="1" w:styleId="51">
    <w:name w:val="document_headingIcon"/>
    <w:basedOn w:val="8"/>
    <w:qFormat/>
    <w:uiPriority w:val="0"/>
  </w:style>
  <w:style w:type="character" w:customStyle="1" w:styleId="52">
    <w:name w:val="document_sectiontitle"/>
    <w:basedOn w:val="8"/>
    <w:qFormat/>
    <w:uiPriority w:val="0"/>
    <w:rPr>
      <w:sz w:val="32"/>
      <w:szCs w:val="32"/>
    </w:rPr>
  </w:style>
  <w:style w:type="character" w:customStyle="1" w:styleId="53">
    <w:name w:val="div_twocolleftpadding"/>
    <w:basedOn w:val="54"/>
    <w:qFormat/>
    <w:uiPriority w:val="0"/>
    <w:rPr>
      <w:vertAlign w:val="baseline"/>
    </w:rPr>
  </w:style>
  <w:style w:type="character" w:customStyle="1" w:styleId="54">
    <w:name w:val="div"/>
    <w:basedOn w:val="8"/>
    <w:qFormat/>
    <w:uiPriority w:val="0"/>
    <w:rPr>
      <w:vertAlign w:val="baseline"/>
    </w:rPr>
  </w:style>
  <w:style w:type="character" w:customStyle="1" w:styleId="55">
    <w:name w:val="document_paragraph_singlecolumn Character"/>
    <w:basedOn w:val="8"/>
    <w:qFormat/>
    <w:uiPriority w:val="0"/>
  </w:style>
  <w:style w:type="character" w:customStyle="1" w:styleId="56">
    <w:name w:val="document_ratingfield_p"/>
    <w:basedOn w:val="8"/>
    <w:qFormat/>
    <w:uiPriority w:val="0"/>
  </w:style>
  <w:style w:type="paragraph" w:customStyle="1" w:styleId="57">
    <w:name w:val="document_ul_li"/>
    <w:basedOn w:val="1"/>
    <w:qFormat/>
    <w:uiPriority w:val="0"/>
    <w:pPr>
      <w:pBdr>
        <w:left w:val="none" w:color="auto" w:sz="0" w:space="3"/>
      </w:pBdr>
    </w:pPr>
  </w:style>
  <w:style w:type="table" w:customStyle="1" w:styleId="58">
    <w:name w:val="document_paragraphwrapper_div_paragraph"/>
    <w:basedOn w:val="9"/>
    <w:qFormat/>
    <w:uiPriority w:val="0"/>
  </w:style>
  <w:style w:type="character" w:customStyle="1" w:styleId="59">
    <w:name w:val="document_rightmargincell"/>
    <w:basedOn w:val="8"/>
    <w:qFormat/>
    <w:uiPriority w:val="0"/>
  </w:style>
  <w:style w:type="table" w:customStyle="1" w:styleId="60">
    <w:name w:val="document_section"/>
    <w:basedOn w:val="9"/>
    <w:qFormat/>
    <w:uiPriority w:val="0"/>
  </w:style>
  <w:style w:type="paragraph" w:customStyle="1" w:styleId="61">
    <w:name w:val="document_paragraphwrapper_div_heading"/>
    <w:basedOn w:val="1"/>
    <w:qFormat/>
    <w:uiPriority w:val="0"/>
    <w:pPr>
      <w:pBdr>
        <w:left w:val="none" w:color="auto" w:sz="0" w:space="25"/>
      </w:pBdr>
    </w:pPr>
  </w:style>
  <w:style w:type="paragraph" w:customStyle="1" w:styleId="62">
    <w:name w:val="div_twocolleftpadding Paragraph"/>
    <w:basedOn w:val="63"/>
    <w:qFormat/>
    <w:uiPriority w:val="0"/>
  </w:style>
  <w:style w:type="paragraph" w:customStyle="1" w:styleId="63">
    <w:name w:val="div Paragraph"/>
    <w:basedOn w:val="1"/>
    <w:qFormat/>
    <w:uiPriority w:val="0"/>
  </w:style>
  <w:style w:type="character" w:customStyle="1" w:styleId="64">
    <w:name w:val="document_paragraph_dates_wrapper"/>
    <w:basedOn w:val="8"/>
    <w:qFormat/>
    <w:uiPriority w:val="0"/>
  </w:style>
  <w:style w:type="character" w:customStyle="1" w:styleId="65">
    <w:name w:val="singlecolumn_span_paddedline_nth-child(1)"/>
    <w:basedOn w:val="8"/>
    <w:qFormat/>
    <w:uiPriority w:val="0"/>
  </w:style>
  <w:style w:type="character" w:customStyle="1" w:styleId="66">
    <w:name w:val="div_document_jobtitle"/>
    <w:basedOn w:val="8"/>
    <w:qFormat/>
    <w:uiPriority w:val="0"/>
    <w:rPr>
      <w:sz w:val="28"/>
      <w:szCs w:val="28"/>
    </w:rPr>
  </w:style>
  <w:style w:type="paragraph" w:customStyle="1" w:styleId="67">
    <w:name w:val="span_paddedline"/>
    <w:basedOn w:val="68"/>
    <w:qFormat/>
    <w:uiPriority w:val="0"/>
  </w:style>
  <w:style w:type="paragraph" w:customStyle="1" w:styleId="68">
    <w:name w:val="span Paragraph"/>
    <w:basedOn w:val="1"/>
    <w:qFormat/>
    <w:uiPriority w:val="0"/>
  </w:style>
  <w:style w:type="table" w:customStyle="1" w:styleId="69">
    <w:name w:val="div_document_expr-sec_div_paragraph"/>
    <w:basedOn w:val="9"/>
    <w:qFormat/>
    <w:uiPriority w:val="0"/>
  </w:style>
  <w:style w:type="paragraph" w:customStyle="1" w:styleId="70">
    <w:name w:val="document_rightmargincell Paragraph"/>
    <w:basedOn w:val="1"/>
    <w:qFormat/>
    <w:uiPriority w:val="0"/>
  </w:style>
  <w:style w:type="character" w:customStyle="1" w:styleId="71">
    <w:name w:val="span_degree"/>
    <w:basedOn w:val="24"/>
    <w:qFormat/>
    <w:uiPriority w:val="0"/>
    <w:rPr>
      <w:b/>
      <w:bCs/>
      <w:sz w:val="28"/>
      <w:szCs w:val="28"/>
      <w:vertAlign w:val="baseline"/>
    </w:rPr>
  </w:style>
  <w:style w:type="character" w:customStyle="1" w:styleId="72">
    <w:name w:val="span_programline"/>
    <w:basedOn w:val="24"/>
    <w:qFormat/>
    <w:uiPriority w:val="0"/>
    <w:rPr>
      <w:b/>
      <w:bCs/>
      <w:sz w:val="28"/>
      <w:szCs w:val="28"/>
      <w:vertAlign w:val="baseline"/>
    </w:rPr>
  </w:style>
  <w:style w:type="paragraph" w:customStyle="1" w:styleId="73">
    <w:name w:val="document_pdet-sec_details-wrap"/>
    <w:basedOn w:val="1"/>
    <w:qFormat/>
    <w:uiPriority w:val="0"/>
    <w:pPr>
      <w:pBdr>
        <w:bottom w:val="none" w:color="auto" w:sz="0" w:space="5"/>
      </w:pBdr>
      <w:spacing w:line="320" w:lineRule="atLeast"/>
    </w:pPr>
  </w:style>
  <w:style w:type="character" w:customStyle="1" w:styleId="74">
    <w:name w:val="document_beforecolonspace"/>
    <w:basedOn w:val="8"/>
    <w:qFormat/>
    <w:uiPriority w:val="0"/>
    <w:rPr>
      <w:vanish/>
    </w:rPr>
  </w:style>
  <w:style w:type="character" w:customStyle="1" w:styleId="75">
    <w:name w:val="document_common-lngg-skill_ratingRect"/>
    <w:basedOn w:val="8"/>
    <w:qFormat/>
    <w:uiPriority w:val="0"/>
  </w:style>
  <w:style w:type="paragraph" w:customStyle="1" w:styleId="76">
    <w:name w:val="common-lngg-skill_paragraph_rattRatg"/>
    <w:basedOn w:val="1"/>
    <w:qFormat/>
    <w:uiPriority w:val="0"/>
    <w:pPr>
      <w:jc w:val="right"/>
    </w:pPr>
  </w:style>
  <w:style w:type="character" w:customStyle="1" w:styleId="77">
    <w:name w:val="common-lngg-skill_paragraph_rattRatg Character"/>
    <w:basedOn w:val="8"/>
    <w:qFormat/>
    <w:uiPriority w:val="0"/>
  </w:style>
  <w:style w:type="table" w:customStyle="1" w:styleId="78">
    <w:name w:val="document_bodyContainer"/>
    <w:basedOn w:val="9"/>
    <w:qFormat/>
    <w:uiPriority w:val="0"/>
  </w:style>
  <w:style w:type="character" w:customStyle="1" w:styleId="7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431</Words>
  <Characters>2463</Characters>
  <Lines>20</Lines>
  <Paragraphs>5</Paragraphs>
  <TotalTime>9</TotalTime>
  <ScaleCrop>false</ScaleCrop>
  <LinksUpToDate>false</LinksUpToDate>
  <CharactersWithSpaces>2889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2025-06-18T15:56:00Z</dcterms:created>
  <dc:creator>KIIT</dc:creator>
  <cp:lastModifiedBy>KIIT</cp:lastModifiedBy>
  <dcterms:modified xsi:type="dcterms:W3CDTF">2025-07-26T02:44:10Z</dcterms:modified>
  <dc:title>ANUSKA GHOSH</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810c7171-7fcb-4b6b-a93a-948a19c1f9c5</vt:lpwstr>
  </property>
  <property fmtid="{D5CDD505-2E9C-101B-9397-08002B2CF9AE}" pid="3" name="x1ye=0">
    <vt:lpwstr>YIsAAB+LCAAAAAAABAAcmzWCrFAURBdEgFuIN+6a4dZo46v/zE8n6IH37q06Z4QWBZQTGRyjBRJBORIRUJxAOEQgEBgWCZRwtEmMa4/RPoMRuUNUY+C4wQO0toQfWEULsgXft6IMnsw9OniPFgeUs18Rj+8yZb37OK57BJINvQmu34hWak+WoUyuZuzB47b8O5fcsMVFlfqTMkvMvHw5LNypHp7MHfp92vWU4ilP+t3DVG/4DhEKHPk8ZIlixDd</vt:lpwstr>
  </property>
  <property fmtid="{D5CDD505-2E9C-101B-9397-08002B2CF9AE}" pid="4" name="x1ye=1">
    <vt:lpwstr>EIr43536UeizDhYvvsUi7AE/9bB+K8ez+VsLVOo/asS4g9EPia/rCt2bHkVky01F/7XMmE5xauQ1cQ9QyheWFwFnVU0Xp+bUUhMUG3E1ZHPTs5+8mfATFdy/llHseQ5LuHDNAAJW1qASG3AGylrLF/e4pH65D8RlVwcCT0kxIyyfSWeabZeGAQBSMKgvR4SKkDp8Khj9gkxn33jofCP4e50LqK0yG2mMqX7/fOWWd6gYys42CjEnxu+hppmxEv4</vt:lpwstr>
  </property>
  <property fmtid="{D5CDD505-2E9C-101B-9397-08002B2CF9AE}" pid="5" name="x1ye=10">
    <vt:lpwstr>C0aXxe4Q2jqsCJvkNPBDqPW+YjofDv/H5tHuV3GojpJQ6c0phkQ5shJ0weq2tsXmG7HcKAmUC/KiqkqJDErJJ9/Xths2ueEhOKMZy5DtEzfFmZ7m0bwTEoHBmdN8t2LwyxiPaB4pQV0zTAf6oM5vVY9YB6Ba2I1T4eTQr2ZlY4nuvnOHXEzG/C9NV0/TEcapL8R9Wul07KVvSEvYV++HXRlZeb/Qbv5ReJPh96kJY6yKcgkVdEQE5MkOkwSMJes</vt:lpwstr>
  </property>
  <property fmtid="{D5CDD505-2E9C-101B-9397-08002B2CF9AE}" pid="6" name="x1ye=100">
    <vt:lpwstr>YVVUsQo4nQ5D+f6BPgtIol7ekwNIVInJwUpadFpi7eeZx7Y5xy/Pf7tyyTAHzvbr6Eui+/7YUj+vLx8kE1oo1o7XXassUNX0o34gimPDpkIGisdQVdo8SRzi7ZhIshW7psficO3On/k0LY+3fj7Whd9RhPoqtBhuvjuNom7bfpc6RrQ0UsFRGoxvh8oztFT96pC08XAskItg5apz1IglUUKM8cx9wHwXxr3NhaExeM7vef4sg5eSx7BT/mMhwAi</vt:lpwstr>
  </property>
  <property fmtid="{D5CDD505-2E9C-101B-9397-08002B2CF9AE}" pid="7" name="x1ye=101">
    <vt:lpwstr>4UeNz25Va89hF2WCZ9LG/c5GQDJxIoSCMP6uHPWqX+kO0e8tD4l/pmVE/LGPh8UNfXBcDc17z8K/YJgTmhG/ouWOcFq4d+JoDpx+MhmOUDdQ1F+KIKlzVobTyA1IMYbAy71KBjvlqsFsUllYjz+t1skCGc8kVrGkUpAxBye81Xqg489kY0Z/osPl6O6CNwgV8AarCXSeeC4GC0OHe3czhEirJlHSGWY0PvKi2L6rs5p3sWHfcI26z5TJyFvVAJ5</vt:lpwstr>
  </property>
  <property fmtid="{D5CDD505-2E9C-101B-9397-08002B2CF9AE}" pid="8" name="x1ye=102">
    <vt:lpwstr>vCAkWFYJjnzZoZxCg3Vp4ooS0+RKadwMwTH/Qx3DtFzPNM+LmoSjwbH7L+VPj9wlQeMKJk+t0D1kGiaDQ7We4HZgTZtEz8F2ZADriaJpj4bpcAazYSwXtA+UHqSnwCXNo8mJfrH3YX8kfo03E5DUbvQouQVqN3WqeZ/QdPfDhZ7wTGva+tazRGFdLVS2wDZvDXokIVA7O3E7RfUQWOc1iSX+j0vLVDhuwFNS4UKP25eiXdsOMVgvHpF8kwytYUn</vt:lpwstr>
  </property>
  <property fmtid="{D5CDD505-2E9C-101B-9397-08002B2CF9AE}" pid="9" name="x1ye=103">
    <vt:lpwstr>8879qQ2cJ9QuPswT7aEFQPxeRiJTNKCbENq8qe9ItyuU+8kh4B5zP6epDILJjAXoWq91eByiTVYXnyTJZOUxuIr1FUvi/16Pu1pwZWNd4uOGAYuTtVUQTp8mEdeou1F7K8VXxT9uFA7MU0wW1fk5wl/9mi8GVUcuEAehIs1R8pNEm2ZhE41D/bVDx7wCwuZp04TqXCx0f16aN58hJ8VnMkMeITr8CWJX1KNp8yc8Os9byRY7C5VEckgwH8sH7ke</vt:lpwstr>
  </property>
  <property fmtid="{D5CDD505-2E9C-101B-9397-08002B2CF9AE}" pid="10" name="x1ye=104">
    <vt:lpwstr>3J8fTzNE+n4yzsyHYNFN43KqhxeG9oXmO3e4/LMYZnxwUFDLRSOFSpU8VN3JofgGY5tZh2s+Px/qF1oNffpsOH6DXLirSDhaiA/4eF31FhCgAzjvXKQYGYKq135BlhbWG54w6Dn5LXYyFXdDFZXD3lkzBIR0+2VipwVb+9KPZCY6W7XXQqesX31kFRY5SA1weZy5T8SLfYmyLZxj53nr1ffmYG0Ku1hy06DtVOjb1Wjn0cNTbM8acWA+0q9tsVV</vt:lpwstr>
  </property>
  <property fmtid="{D5CDD505-2E9C-101B-9397-08002B2CF9AE}" pid="11" name="x1ye=105">
    <vt:lpwstr>diG+PSWLhuMDLLeBaIGeHsj8g+4tJsqMeVQNFCUs3+XH5bDEqlqEvIXg6qNkTDjK0QLGjWplFkscufF7lHP6EvLtwo4XPRsnBK7XJdODCt+hLY5KicQ1/GQWesDotTNRo4llFNv9EuBX7wCI7oC5dyLOuKXJzl8EqaeYnNlRkTguspMYWklJm9gMizcAxedf729MIUNGix8mcfCaY7DIHTDzrkSp0BfWCEjGSK3pmb4FLv1SGG9A+hrZ/9W3Hmz</vt:lpwstr>
  </property>
  <property fmtid="{D5CDD505-2E9C-101B-9397-08002B2CF9AE}" pid="12" name="x1ye=106">
    <vt:lpwstr>6MbornmimzwexSaf332l3jlE9iOSkreW/XPsGPygIpSXk5hDCgAykBKTknUqZBYh22vopGt9I2yzja0G7XPT5AzedCjjtVfdoZRFy+TH33C1yPXiVW5/aWfX4/DuO0ZDyBYXJW5QVn0JYDPmSjKaWqDBjVsLjpQStbBQG4+5FyoosLcDLMxG6fJd4Dkb68Cuy26ziWR0k11I9gAGDYc47/7pp51jmUMOsKRhCw1oj3RoLbuKvUdzRLv8EiEa/je</vt:lpwstr>
  </property>
  <property fmtid="{D5CDD505-2E9C-101B-9397-08002B2CF9AE}" pid="13" name="x1ye=107">
    <vt:lpwstr>7oc8skud4wscak7EE/m6mhqFndhb8TkMfpRPtdqrOAkkwOwhzpl8mrBykSLIE7BDBGDIaHrJGrQMDaAQnpI1V5pYjID9BB8lD7aenDnsAA0Gb7FvD3BMcuviI6pgKnMhCjhqm3UmoQLgxUKZMMOAqM/wk6tRKCQWgYEapI68ud8z0eRKeq7YdrgIar9ITztW612vQSEHZnr0B98YRmqGgKRwjjQx0wLBSm67JKLmHsdcbjXClAYxBlNG7kAIdiJ</vt:lpwstr>
  </property>
  <property fmtid="{D5CDD505-2E9C-101B-9397-08002B2CF9AE}" pid="14" name="x1ye=108">
    <vt:lpwstr>jX3iO2vlE9xr5JpDZi0rLrv41TIdKvmd30ac1Os7y0CH4SlnsVBxMoF9225zkd/P48HYze/kR8Wi7Y1uUkUsyhlPxiHlqCtFWP2qAZcSBodi3VTObsnw4oRcMHQ2eBGT9sa1o3m8ELP2adVYtHWy2mQXwdC9wnLMph7jK+jhxnZgB4fkN2xRPueDMbdr6J6iG6eLphGz13MTViK6JMrEujP4rxr+ZAudZY9oDGgAdQg/u9ViAEWafq//v/M9ZPJ</vt:lpwstr>
  </property>
  <property fmtid="{D5CDD505-2E9C-101B-9397-08002B2CF9AE}" pid="15" name="x1ye=109">
    <vt:lpwstr>a/mB0oVQDrQL4Y1gridJWhWAHnPNZGrrEQDu4NrzRs7RO0m5DQPxkM3luerwkhXxwhN3Zhv6MJhUA542Uv5S/v8c3zI+TzTLz/3HtpTEqZerIGDwIN4Zz4YMcW+YFV5Ncco/ZLFDwVkzSCTFBHWLB2QLOV3s5jMuKIEzTRN/9YHGDL593top9fkohMTUOTNpPUr5yrFu8+pG/jEeGdOxGQOz+cC2HxSLEVO5F2dHiEQEgYQqltmh/tLbu4xwRTG</vt:lpwstr>
  </property>
  <property fmtid="{D5CDD505-2E9C-101B-9397-08002B2CF9AE}" pid="16" name="x1ye=11">
    <vt:lpwstr>wonGbFvKaI9tcUlEywEJfMiabEFCdOwrEpP4s72hU43IoF5N6WP6RiWKqUxAH/5Q4LLKdE1fgaIz601wzcSbmy84ZrK67CxHIJUp/vCC90YDjzmfFyuUa2VpMDbUI4YZbwgQk6OhTDNUKHSfLLS2mFVO32xZaLd4uFpI4AaIrb9CANUjgmQ6Nyua/ObbP3cJpiia04OkCxdiFoU4g7dK/kMl5+sZKy4ReRfQ5BPVFqUqc5viuds2QpKHCa6yx/z</vt:lpwstr>
  </property>
  <property fmtid="{D5CDD505-2E9C-101B-9397-08002B2CF9AE}" pid="17" name="x1ye=110">
    <vt:lpwstr>quuhow+pweqUuwQfP3UHq7zVXiD2CUmtT3QVsSgii6IWqTF92UtYJHKM2f7R/CzwT5E1DvfDZ32zWdZmctGhE+SlrzKSWKFONjJjX87A91AdFGOGdnSHjsTPY3D+Aexb3oZ72VT2RHrhtmvTy+MdqPOAGiK9MWA+lPt34pMJo/beOst3DZhPJZiTUVytJw9V/qbkx3OPMx9YuPdCfmXcUaXZOSaDZKO1kUvqQPItWKGxfk6XhpJhAaGbTmqlkle</vt:lpwstr>
  </property>
  <property fmtid="{D5CDD505-2E9C-101B-9397-08002B2CF9AE}" pid="18" name="x1ye=111">
    <vt:lpwstr>4gUMBC5Xb3wyjzEg/QGQspbKHyk//1aDdCSzdlYpqlLavKtP7Q2kfDGx6F6lL86gZpyqNQmWMSSxqmvd7FwQb4lbm2S8/R8GRsTgwYjLnRJYEpdrMWfDlv1MsgFEijd3w+I+nDYRIj5213p/oYKLHQmMQBR4WPef81EDm6pyCdfPT8sulc4vnSHa3hAvyzc6ViGzW+/EekxaFzA6lKRUobR750r0jK94iN6b1DMFdbrRfgNcVSZhrZiUyVSP3ZV</vt:lpwstr>
  </property>
  <property fmtid="{D5CDD505-2E9C-101B-9397-08002B2CF9AE}" pid="19" name="x1ye=112">
    <vt:lpwstr>UoNuinJnUCrRRI7XENnXBhTlgn1RMxlc2MQJtMAPOApkqnzkS686EuUZnN2Rh41kzvX5DhtrbLVv4nA31nKcUS6GdwHhXzlEsSR0W98r1VvYoX5lxJJ4W6xEx4ZolOsuCO4Zmb/tiznApkX8pRThggXiLfmCBObSN30qpcFuwL/MzglAmTaofNOGYPsGX1+DpJq4nQMJU2ZHPZ1Fkh+9Msz2kUT5UiO36HJ6BiS7d4bpiYFxKWALNO7hE1s/ZY4</vt:lpwstr>
  </property>
  <property fmtid="{D5CDD505-2E9C-101B-9397-08002B2CF9AE}" pid="20" name="x1ye=113">
    <vt:lpwstr>/d24zO/a9gHF/67EKkvzo0ScSOuwXGUiy6gsacome0bnTkV/z95J1tn/lLwnVJqrfUXZ1IqhgACsF56fWUu6YgW9FMoUfKmcaue6Fq9e7DEvzg0ayNaXDDr1Rmnt1Jr8+iYpgPfbiveIwFWKCmCmR3QRTEe4DHJ/VB/+dI2CZLTc7pjEddMW9Pcvy5IjQ/Nk8ZwtxyE16WX6fdfTpc9xfJmpZ7WK97z1UKe/qvmAoBaIslTaLnHKxdAUilr1ag8</vt:lpwstr>
  </property>
  <property fmtid="{D5CDD505-2E9C-101B-9397-08002B2CF9AE}" pid="21" name="x1ye=114">
    <vt:lpwstr>wsH/mcmITKFyCbJZ4vQMmx+iTHS6JCsla4Wr2h6YDaMt7qIR+if6vhXds9Y6pU9Eh2MHX0uZL5WaUGbau5z0fvKyz4cx4GVH9XQ+aYiM0kCHKUww1hlVUqdsuu9/UCpEwRhUutn31OUL2vNmt/WVDXjBcViyhzr+04CVLORfGKRra2tm+YBaQQkIIHfTMYq0XR0glxrsTBWwmdIoA6oIRnt37Fmi2+I3xZbRWhoXK7eOb0yYpS0lcokOvEFbyOw</vt:lpwstr>
  </property>
  <property fmtid="{D5CDD505-2E9C-101B-9397-08002B2CF9AE}" pid="22" name="x1ye=115">
    <vt:lpwstr>PzjNJrgAJ5u8EeZ3Brfgz9jiH+f9OwB9pm+2niHgdryJsp/zbMAySDMKTbwZdexd/rq5i2BEk95pIDt8ygjeo774qwuJRVo4NikjJnDBsxPkEf1hMOXPhhsPm4O9yxjnEuS0G5hTndZZGFLM1IRu1g3xX3w88EnrAwH0xVhV925mf7ptmIRSjNBwE9Ymx/xLBTwJTB4LTXgBEYk0rWb+HWdRWvoUYMs+8MEweQIG+zp6v7drgh8aLB46WqWR9gi</vt:lpwstr>
  </property>
  <property fmtid="{D5CDD505-2E9C-101B-9397-08002B2CF9AE}" pid="23" name="x1ye=116">
    <vt:lpwstr>Qiie+ZW1dN9N9ZjC+qAIWomVELMMq3MIuqPJbE8NQdT7XOeSlfeqpb1GHushuvyBKfF5RCDka+y4lBrqnun4xnscnstibQwlPcQ9VDQ6aejfL2aNGRjW2+c17vvpOeg2XLdU7K6iCS2MqtKeTPTsixra+rj7ESJUObO0qZ2Jy5v9Ge7+0227BWx2Bc6/Th/qPnBxaudqacYioBlZID4v8UkjzsZqReJSTNmqpoy0mXiqXVNekwd1zIhAD5W0U7b</vt:lpwstr>
  </property>
  <property fmtid="{D5CDD505-2E9C-101B-9397-08002B2CF9AE}" pid="24" name="x1ye=117">
    <vt:lpwstr>2uGUcyrVnNYkdOCeEnpY6JBqOHlI/0H6aay19PlxhP9bZKHlZ3WP9hS6BlNIs+yEGhO1XP0PJ4DcK1UV92eOfJBAyBFQW7ZwAChml1KjekhZvIyJDQOvILPOS16MUFpe+nKvzquCPJHcXP/9uDg3QQFq/H7yuJhSZrpwBvZ9GR19gv41y93QuWUnQJz2RoOhtn3R66FeUf9u2qcKsyLpWZ31++s9fy3mUZ3x+yhG/8sEeW1yLj8EZ+GtOaBok6u</vt:lpwstr>
  </property>
  <property fmtid="{D5CDD505-2E9C-101B-9397-08002B2CF9AE}" pid="25" name="x1ye=118">
    <vt:lpwstr>m5dtyhvipbtFzmAoRg2oCMgb8CwTtIt00iVEm1c0uKSLhyAqEww8rWMH/+RkIs+6X787Jw++AF27DZLzO8ytNrtEK5smMV5F6O8OAAIaFKZKu7QrR6gw+sZbryAKYaj2naI1ogwg+PLEQdwHYdKNb7EloPktPp5cRPAXewZcrBPVxugfcZmyqnR+ApBgBpAFLBkQdLjlacxV6uokNmRri4lEa2FVy1I1NPZvA3W2v6PtD0vQpHvm6uqaXb6cqxE</vt:lpwstr>
  </property>
  <property fmtid="{D5CDD505-2E9C-101B-9397-08002B2CF9AE}" pid="26" name="x1ye=119">
    <vt:lpwstr>ClgE2QxilM1+dxN3iaGI/PJqRBTK28B3HbGeKEGThkYCOsKOaNZHS3g338sPdbohWfdEGvuaPfgfsL5cVS7Sl5h214qYYe1X/olGVPNSmiimBWPhavEsOkS/l5xziiigR/C4orNTKJhZJt9D+Cr5HnOqOYtCBv5eQDmNND0iK6aKTllHowYmgcDQT0HwKSvhF69HOm9PdtT+MBVFMvT711a1Fm8dHTzYgR/QGJurzZNmXt+xR3Mg9j8nipAZ+tz</vt:lpwstr>
  </property>
  <property fmtid="{D5CDD505-2E9C-101B-9397-08002B2CF9AE}" pid="27" name="x1ye=12">
    <vt:lpwstr>h3Z71PKrElqaMwWelnyZ9d1dwmMTVjGXMcNCx43nUdhMQoBYgm2d7zF9ngRNUpL4lrYkD0shgD3lvjwVJqLdVgdytRsCBDABfdJeN62ZcXNVQBMYkOHzaMrSxSo6ojbGo0yDW1I5v3+A66UscQ4Td7DtPYanDqtSnwQ0eHbUROd+EychZBStrvsUqZ/cLK3PXb8PfEOJlUEjMnWAFKM6/I7qe3uLNH16zlwBIiltnQKLpwE/zZl9RflXMPT1cs8</vt:lpwstr>
  </property>
  <property fmtid="{D5CDD505-2E9C-101B-9397-08002B2CF9AE}" pid="28" name="x1ye=120">
    <vt:lpwstr>JB/UUAXFnpl3JoqvkbcIyNuYnHV8YWw4n3epTfIONQNZhWK66qCVQtrW9297HRKimX1EtOkbXCTT1LrC79TzGxrwJyIzMG9bSQ/y32j4pfr7SkQIR89iCsqoj/ZKZIVAR1nFDowgVU2kf63dqszhx63HcKPydL/678nljyN2Vm22yqauTPkhasCqr5ItJkWjxbrfMdY0AHhfFtvSLurL4WNKxjrCTfu0NlDrKRgNS+6lckilMW76gnoBrWb9azC</vt:lpwstr>
  </property>
  <property fmtid="{D5CDD505-2E9C-101B-9397-08002B2CF9AE}" pid="29" name="x1ye=121">
    <vt:lpwstr>snoX0YZWuP1F37ekdYqcga5aAIZhf/Dt9OoTYjFHQOT0dFSmkbRneIlVSaqiPRPICwIonA35s/+dCRQzD1FX6Dw6R2v4Bw8SVqnj1vfyESLjU9iWzcnnS4ZxKBx3SzIWGz8z5OtaYuZiY7MbRfsujqygGBWhzHq3CxfYQQAOUbP3eiPttVVFD+UFJCDD4jJOD/stuTTXs7u2nfMfdmwU8d7ub/F5v1tvG6YZzQxbmrWdl94rMkXzet5OOubGOyz</vt:lpwstr>
  </property>
  <property fmtid="{D5CDD505-2E9C-101B-9397-08002B2CF9AE}" pid="30" name="x1ye=122">
    <vt:lpwstr>wPgPZO8a8rXv7HE3lBPKFiU0IZywKugaKeza9j7MfCwxZe1DDJZ4D8XGw0gL/NsKUpF+smYl80tUOl0BdNod+CUB8I1Yu6ZT+XKDSyQcmcw+ua1l7V58M0Q0GDcNz+SioS3ZK2QzGLUlrbiUIL5JPphYSIQdQgYX5s3VGUlx8GFuWz1gUmL7TR+/Jw7c8jvzHWSzSL4fFA/UqEKI9kRO3GmM4fNUhD8CVA3WpwukVok4s+cDqirU18nv0eyKf4A</vt:lpwstr>
  </property>
  <property fmtid="{D5CDD505-2E9C-101B-9397-08002B2CF9AE}" pid="31" name="x1ye=123">
    <vt:lpwstr>IBxr0yd1quidY54um3X9UkKymDNGVC5B423osVaP6S1ur8qTEjAQLs3POxEMJdCDQe28PKyFyh2UdGHiIh1JaVG7t0D7CT9C7Qmo5+egtQGUl4QoNoGBPNMJmqO9vKhV6RCiPnuF7Nd7Eqz3uQT5mebUHZ/Qk3YR+hUHXej7m/60i0jG/rj4FBRfzVIVBKBGx0FM2XEo1Knbb/xzYcPJgYowO26mwONuAfdMM58mUdt5K1AAFVhOYo0TR83XZWf</vt:lpwstr>
  </property>
  <property fmtid="{D5CDD505-2E9C-101B-9397-08002B2CF9AE}" pid="32" name="x1ye=124">
    <vt:lpwstr>jql+aFlLzIIt2jdG4gEtIlopa0cN9clBlB/c2GLmi+p9egBVYkaRZsojeuWwGY1c8CkgkTSU7NuGUyiC8/Ea7YyQuyqG0Dj7emz1YbpJcmA6ENSwjSu+cJxi4IZpr3vMcbUNIdRvVuTX7qD3d/dNHVCmy5r72s8SYlu+LtAgW/xh1L3AZocswg9JZ3wjWrOyJ3pJKWSQ/1g8h/v0lPor8WJ+JRSXp+1YzTMsnCf5b3+ZWDVes3RhqLrmtSkbusM</vt:lpwstr>
  </property>
  <property fmtid="{D5CDD505-2E9C-101B-9397-08002B2CF9AE}" pid="33" name="x1ye=125">
    <vt:lpwstr>rZu6J2lFj1vcwFU3MMwX4zdg4eYW6AWxDKq8eTfnUT0HiUIGtbsAbWljY0XHz1BpHclxzq4SKdU5eU9OhwY6dpDenii0b6tXFO01uZtNRVn5pgHCc/ZuqAKjiYf1MNLIURZmi3yapzOOOt/1Ms7ED41WD9t6B10evX1NFqcGzEC3/Fs/MjC0YT7N7O62tUrU/W9/rFxaN9Bu1p9WnxKR15IVZbjepp99ZkKLxdZnykNw5KzaXBJLU1NwpaNKbEt</vt:lpwstr>
  </property>
  <property fmtid="{D5CDD505-2E9C-101B-9397-08002B2CF9AE}" pid="34" name="x1ye=126">
    <vt:lpwstr>ilayFOcewgsaK+YN6BgIbiTn2btFSaPgfYOynsSwUD3i5nYe3a/rCrwIKPc09+54Ju1HWznUBjHecyPwbytQv7J1gYrGAGqLgf8+GzSjUOBHWdmp4ztnwTB98GVMhjZgm2aw2jCWUwRBaGG2ImPLiSx4Uu/afUcE2MIY+VHnKlYcpRNpcobEgU6qsj7rIcdWYsDEBkTp5OzF0Ma8Oy7CNAA7UaY0k2kcIkYQkYoDo2sdrgFnwa/d5qv4NUG+2Au</vt:lpwstr>
  </property>
  <property fmtid="{D5CDD505-2E9C-101B-9397-08002B2CF9AE}" pid="35" name="x1ye=127">
    <vt:lpwstr>pBCQ9Z7uw4lT3m7GNxj2NBNR5787Dq7NWztZYFWFvT+AOgYA+RLjOwP8KYULYIKmSvQfXRHtEqN8EfoeeicnRDfXH/DlzAfWe15vy3+boBAAf4wVmhiNrSCB6hDEDs47S5/FsbaNEDxVBpJSMNZcbNBsbX09WlHLDohZ/cJPi3VLKjgX/AExLRTR65Qwkd8g1hws5r4RI5Q65zyEG2EXX0T9Ri1D026PxzA7lqQ5ZdYya0QL4lbZ08jiB5ZxJlk</vt:lpwstr>
  </property>
  <property fmtid="{D5CDD505-2E9C-101B-9397-08002B2CF9AE}" pid="36" name="x1ye=128">
    <vt:lpwstr>wNvR8S5lYtDjiTeXGcNYB8mUaBrhkkKbsdhF2OIw6RESTPd8EFnxDUcG4ia5NZWshJJt8+tY9EMJdXF32CoGUigV1WJS5peTltJjuEuncYEh1o6nXjiTXqZM8WIIOWq2Q9dVaWD2FYUA2fXOtdfsJE3RDruDMj8I4TnfwEd5VOIUMZvQSkwBZg/P++tBBx8qhHHB3Zyq6X5KFnfzw+v/1+hnlTPhDrYNIgoiULsS9JnxoChqz2+BxtmLl8xwnOj</vt:lpwstr>
  </property>
  <property fmtid="{D5CDD505-2E9C-101B-9397-08002B2CF9AE}" pid="37" name="x1ye=129">
    <vt:lpwstr>MUM6jKpxQ23W9jGy4p0m37tkJA+lcFSQkiY3YqEHRlN3oa36Gb+jv7u98V4pH5dmuVYE0mSOuSbnGF59mKr8v2XkXM6TjYGlkGwcXw5rHd90KPa+gQ1DJNLg7NeNR/VCneB/PTa3w9PSMsylAwm2CiMQHUbczpmH0NMGMx2EXZKVDISyku2lGnZ6sn294H5yZJGz/UBB6mCQ0+xOgYsSoGiQvZc9eRvO6/z2I9/SgBKeu+uEU0H7a3PC/Vs+o7m</vt:lpwstr>
  </property>
  <property fmtid="{D5CDD505-2E9C-101B-9397-08002B2CF9AE}" pid="38" name="x1ye=13">
    <vt:lpwstr>0u04ykMxPsb3YXQ7FkH8mXjsLS+071YaH6FMzgaTxtZbOeftZZrhzuR4Yj1xwR6gNjHkDBmgvrSfFB3JAcxVEFrhubk8Pdp2HyAfO3RDr5yr6Tpd9Ta0KlQkSzunuptRY4QHYIklzWBxPWo8FFbxFPPCWmx3vJHen4AhB27d8cMo/O2eTSzU4YEBPxmc/7Hv6DAgtIwaDzIFSgWfEwa61j+v9Jvf4I7JUT0a9nu0MDI++Gc5WIlUSrqSwvH4OVD</vt:lpwstr>
  </property>
  <property fmtid="{D5CDD505-2E9C-101B-9397-08002B2CF9AE}" pid="39" name="x1ye=130">
    <vt:lpwstr>j97pD8bIJB4MAJdg1Y1mtQnCD1RT5WV5sZdC2r9H6Bn307Zm0HuVS+73tfSazI56MuWfWR+6XAF96HN4Q7AryytuWXN6s+mkDVAr98mmjywvlzZyzDeFt4OL3U+E2mbEH1CfsgWlaT4QrgRc8Da0rbq9sqvRqhGX7YH1X5SlRSSSMW2McPiExeROcsFxqMvyAcBEnvjJTCw7uHDvsBu7YNCyK5A8k3Qz5dDMVrC0r79FgHyhEr+vU48TfljImyr</vt:lpwstr>
  </property>
  <property fmtid="{D5CDD505-2E9C-101B-9397-08002B2CF9AE}" pid="40" name="x1ye=131">
    <vt:lpwstr>eXJvGgIDp/kS6YIKoBhtDHi8IQMab+CsjTnJoCypPzCnZnGy5eLAhKFnuPV0/DUSNqWzkVSXeb20Vu5h5m9AG4aSl/lCmmOdsUVOTxp3uHDbjPmhgLHpJLxhlJiZWSaATz5Bq/I1ZDcnA9CHBJA8qEPNFDwDZpE1Nn6wbc6NG+kX54FvFfIhFxodbPc/q5voPiVA42KEJFWX0R3G/KqS3UyccpRsgt/T9mYVVke3Nuje1XpJ+3329n3BeAP9KW2</vt:lpwstr>
  </property>
  <property fmtid="{D5CDD505-2E9C-101B-9397-08002B2CF9AE}" pid="41" name="x1ye=132">
    <vt:lpwstr>AQi1uhLDYxEgG3+I5I2G8rEaP7X60Xfpu7itBR5Ws9Ac4ewxOyfbCNIuNROpjxucmSErC+kGADlUFAq9zZ7XaPV3uFVb4esRh3c7OgIFrtKdskT0q7Jd+qj0nXyrFP5FgwTTHqgy8ynVQoQ+x+hI/MhTiIbf8M0Y3SvL60Zkic0ObsA80vPCm4Xu97l70sZKy3AHb2GicpCXeHgSSxJfiAGfH2E7P36XbK8VN7onEBHTZzCqFaJ3tYptRhyZGdR</vt:lpwstr>
  </property>
  <property fmtid="{D5CDD505-2E9C-101B-9397-08002B2CF9AE}" pid="42" name="x1ye=133">
    <vt:lpwstr>gHXbDfgdYvVo3Ge6vpRLI16A0ckvt7OVaH6yWGg4t11ai5KBoCAXwmIn52DTXXAR1YTG5mhTpfTtUhYRrp1THMQBqF4ssDza5QGZefuon0M3jMbXmVdE5TrujbQfJXLwTl5oYdJtE5U6HW7zyRBI/Q/ujVbItv2rDApRNz2sKUVDc0sU7EJN0fxZ7Ax2S9kLbUMvKYXkeEuQv9LaMJByuCK5h1HvjL5YV4wsbxq8DTip/43gHOP9fReeNKCkMRM</vt:lpwstr>
  </property>
  <property fmtid="{D5CDD505-2E9C-101B-9397-08002B2CF9AE}" pid="43" name="x1ye=134">
    <vt:lpwstr>EDEQzehMDAx3uf4QbvneD0y56gg5aeqgJ1gylypWfOnwvq4+wbOMMiZ/axKF629tAHtdXKs0SaDpU4MA0+5SNglAkr7/8Hu6G6WFb0ZOBMCJG6Tc60FF9fw4m1QcgYdzOlhihiQQVXpx8VJxuBr38+CB8jczGTcAZg/2rZsV5xM4TDbbhRNgMJgROWDl0HHnXdkZnGQAdxE16MVeRbASUO5A61Ki7PnaN3V2vwZ+CNu1BxEfskSFevanNYR4FYN</vt:lpwstr>
  </property>
  <property fmtid="{D5CDD505-2E9C-101B-9397-08002B2CF9AE}" pid="44" name="x1ye=135">
    <vt:lpwstr>V6W97O7V0P1L0tcmC4wHP7eFbgrgPrLton+Ez6m5PUtqBVVoz3MKX/9NcJf7LlVrB1es+jkKL3u801ZAuC8+bvXDqwMiyafkAc8bjikyHjgRmKa/T+RPVZYRCgK3gquLTIGJrlBxX1RJkbLfufmbZAEmOpa52EhFX5uplRQyWregni9ZDcatJJ5AuQPSlZl+rvSv8V8m0wOsan02i8PLGz/G9C/20K/NPnKiHDD+hTiHu8HoS9OA0H1XA8VC72x</vt:lpwstr>
  </property>
  <property fmtid="{D5CDD505-2E9C-101B-9397-08002B2CF9AE}" pid="45" name="x1ye=136">
    <vt:lpwstr>tj4rEyiBfjUoOjj9nWWjHL2uk9S3bVpOjiCn/EA1TXdmOXxvN4mP9VifBiCVlzv+7mHnL+zqnSnxtUOVkc5KcCyf5jfiWZX/IbMeL65NRL669/pAugppPgEyAdDuaGauRYVFYLzQtvYs86qSLAIpnNBiyP92Qt2u4BjLfsScHvveycsWQfvjRpRndr6Gy1FjJx6SHA8E8KBSadaIbMZU9DotL152N2LGJ1vE7KV8ro1d4r6oJcdkM4zFjTGrVW4</vt:lpwstr>
  </property>
  <property fmtid="{D5CDD505-2E9C-101B-9397-08002B2CF9AE}" pid="46" name="x1ye=137">
    <vt:lpwstr>f2NqJ027wNpu94h4rb/15GosPeeOQOYH3XLp2BYi3nnzXS5LJVaGYpZ4YeuKhGA2i9CW/EFUEWP5FvEBnyWZaE/yTwMpzvoedJFFhltJE/QkqNkp+h2+jmWepZSi1v9EkE+mFtfOABYuHLVseJKf9Z32P63M4/JUr8Slt2TQF7Ycqx6v8/xmCqDmGBNtV7REaHfzUl4h3fbV8Ijn4VVwxSkMl54og5pvXTL6DHhj8gv0hSQXMyfrwlbI7t6qVq4</vt:lpwstr>
  </property>
  <property fmtid="{D5CDD505-2E9C-101B-9397-08002B2CF9AE}" pid="47" name="x1ye=138">
    <vt:lpwstr>uxDj2NeYD/ytDgqtlW36hd3ZT0eUDA3KL5zsTA1fh1C+qB86PYC8EbrQbyhJC5jkoSlKKlnNIv846qtIZBzb8u6sg0gRHoUC9/RrLI+d5t+dveB9UFtJ+3XLOGk8MgWRWN/qt+6M7ndRzgEhxwX+BoVFEkByoFUq/++gWMuGp7c+woUNvCBIPWqnHbQUR9m6qVIDaSplA3f8K41RTWBnIfj68nGPrv+roymW6hsy2vbH206S10esRB/e6jIU6Zi</vt:lpwstr>
  </property>
  <property fmtid="{D5CDD505-2E9C-101B-9397-08002B2CF9AE}" pid="48" name="x1ye=139">
    <vt:lpwstr>DzfIk+RxHvz0UQryCjfj+lxq5CWG/7gotR+V60sVwl8uQYZIa23ez6w6SDDx/oQzcWVgIwSsQgQCdR9u81WyxZ24RtEO8gSJjzpxjPkNG8XbqyulWApC9WGIedvbkIY3LBnAzJn1QfRUrWRjbamC1IXzyJIhqR50ZjZGEk+oAuTT6gyh4jl2AGB81X6utrCNM0eCb2Ek3ZOUS5T3RScsljWoSs6PKOW6/5O1fy8YTJP9aqNbzOuiW467yyXqDK9</vt:lpwstr>
  </property>
  <property fmtid="{D5CDD505-2E9C-101B-9397-08002B2CF9AE}" pid="49" name="x1ye=14">
    <vt:lpwstr>FPVuFIa9tsFmbpZnyiJ9/b2bA8tU79kid4GiW6DlWePM1cFX1YaOZ/2uLndmdSP4L0vuK61siYbUXh060sw3IU/FAePQceuqogPK83tofJ+RDMIOzIuUXLGDuwp97SUf50htAe1lvW6fHANCFGi3JCfSylz0lfpT1I8Uc+gdHVzF9juaRwZ+gVbVZaTbayLYe5gVBaKsRXMoM8qYzGOL7yAdwCD+FhxrIgZyu24Ar7k+drQslrTIzNPSQrU7fKd</vt:lpwstr>
  </property>
  <property fmtid="{D5CDD505-2E9C-101B-9397-08002B2CF9AE}" pid="50" name="x1ye=140">
    <vt:lpwstr>ABNFglH3Fyp18w9qhtXCBvIwR44tkjDplfGFCi/NB099+roU74KJelxdEMdDz/tSpou8tPiJJ8MeIvKWdc8VT6h8arZ3prTvX+7u6oN3Dwrnq9DPjlHpcTVtiknhqfL5aTad36JAFr98lOv1Ar46liuCt/LkMCwZZQ5Jwl31UQ5U3mahNR/DVPTrMK5Le4pmEdrnptTVXtE2IWvJBFD8BVuqx7FUGcTYMWcn+93xb/WCuYG1Tr0o9U9DVMtClfZ</vt:lpwstr>
  </property>
  <property fmtid="{D5CDD505-2E9C-101B-9397-08002B2CF9AE}" pid="51" name="x1ye=141">
    <vt:lpwstr>HOPT/zYXFmK2pGZLURJpSiHDFxA8rUtW2MM/Qom32Q2OKTb2ulYvXeIvzRHM3n6ZxvBGruaqdccUnldZasShPuyagK02IhKqwqlg4OHFrxBCVeFx/5k2o/Qc1tKmHYIsAAA==</vt:lpwstr>
  </property>
  <property fmtid="{D5CDD505-2E9C-101B-9397-08002B2CF9AE}" pid="52" name="x1ye=15">
    <vt:lpwstr>0sOXKr5RxYNk6EryQ2GhH6PYCrJk8/AvkODn5mEl1h8WR8pTDO9V/OU9vMDml1JmA6jrP6m75FYHAe1nXU5RaqXXQyA7Qz+ywFQtS3fBtDj/NxinqU8bwP72AUDhtYGC+rfsxaho6JhvgcXXytIxo5avuVJm5ObhpuaZ4nqnagcXcHzkTEIzD8/3HtllJ5meeNczkC+0QLqyV0838at5fIBcGqP4YiN0ExlbgT6/Pw0Oiu7c4MkMn6jcnccNwk8</vt:lpwstr>
  </property>
  <property fmtid="{D5CDD505-2E9C-101B-9397-08002B2CF9AE}" pid="53" name="x1ye=16">
    <vt:lpwstr>7Oh6Bdd227XGT0GGPLj0H3BXwlPbKTDiVOXDBsIVYkvNuO5pB3JfX+GlSv06MX8jh2kf07kLCfbgTbdVO2W8L15wm4hAsAaFVSb/FePx4zdIGqP2i05k9U1N9xkCGXkCvNpsdi9lI6tXWlid2v/BwPUsJIYibTkoGNyUita/mhhSbvVc8OjEcjcBh8vbEvLA+hK2zoq5b5VzFOLWGFmleyjsJ7yZtxDM+RdHaeeL4cOFDeVL2SMTTofwttZiPTj</vt:lpwstr>
  </property>
  <property fmtid="{D5CDD505-2E9C-101B-9397-08002B2CF9AE}" pid="54" name="x1ye=17">
    <vt:lpwstr>vMjWQXGvwiJqXGr+WZPIcvkTMIhnYqTy4L07VwBv4LV01ukciDai7yV2z2JFRNFH5QvfNXAtaqAm6iXKfkzr6Z3uaOmi8sj2h+Ro0QRzz/XvjNd7fmo+we8Nt8gpVcq0IQ/jJm+rifNKX/ZzY+9RklXLG+mvy1frLnsi7N0IwN23Cmc79jD2ckyMXuTR+/84AnqAB7ShrlwqEwzQZJp1dWr+yKMAKFjTAhBS9z1TuDCXa4YW+I7Fk/L4xjs2nT8</vt:lpwstr>
  </property>
  <property fmtid="{D5CDD505-2E9C-101B-9397-08002B2CF9AE}" pid="55" name="x1ye=18">
    <vt:lpwstr>WvHWQ/6C6OGxBbb7tc/4ytHugijQj5+AVli/iGrfcZyzqXmiHNJ6T2MrG63+iXy618coIeOBc5lGHwqOnEYaYPK/INB8WXsXbvBi1njPiLCC53f2XMJ6xDik4S2HOFY2CoGfpHJScN3jDjGaQ+s/rrmA6tLx1UzIBwiJosTqp813i0Zb9kjMdbSHG7UTabzQwF/1zfk1etivzqheUTSwVVMQPsqIWp1vyCD0HmOX1j/rclxjN6ul9qoIAGhKERz</vt:lpwstr>
  </property>
  <property fmtid="{D5CDD505-2E9C-101B-9397-08002B2CF9AE}" pid="56" name="x1ye=19">
    <vt:lpwstr>bwL16X62nbwPm3UAntYBrkrMwIEjLca6arwxqK65E3AGy5JDdvy6RCZHFYmvnyjMjc5pQq62q3a7XEreQPK+ZG2VNwaMObymayJf7+i38eBmtv0/PQ0BVMc+HVpFNI+81ocF1p2SYCVAEUPvV20reHXrxbZkMQvugEBYI4TUGXclfcMzpmtLJZXG1m9T+f6qa+O2vCgBCpjOg2AgfW4ThgZkEZ0qQlUKWiYACrFNZyY4NXoLt3yAi8EPe7GIa20</vt:lpwstr>
  </property>
  <property fmtid="{D5CDD505-2E9C-101B-9397-08002B2CF9AE}" pid="57" name="x1ye=2">
    <vt:lpwstr>A0G3pshbnnwernKzBGmRf0vE962ymwGcvOtLL4tXwLC7cxqmZCGH6My29zuBf9dZj1iqjB5gdYCmcIuFVtB7dJjZyQl4e6RmXfA0M4vylQASCyOXDhjDwQVfSHH4nNn1GyD8uvr8sOzo4H+G6nDj2GswQWwnhtv5tGZiTF7bePRm3iHKh+/wCoZd8+n22WGPiCslTgUpNL+nO7e+zx/SdeVhYW4ZkGQIyX0nHsLI5N5jmokzO1HjoANg/G28awA</vt:lpwstr>
  </property>
  <property fmtid="{D5CDD505-2E9C-101B-9397-08002B2CF9AE}" pid="58" name="x1ye=20">
    <vt:lpwstr>tRxmlGf1zrLZfd03mkGHUSGygzBiU1LN1K5CevjoFoLXHVo1uXpVbCyDXqjri1az+UY4UM9T/FfFMo36RFYIipihwZjh+CPTlcLOBSnHPRGg+hXj5Ed9iqt9SueYMMxMNhMiwkaZkJ+9jHzHTTDRPfTW3kMQjtL2a7ke33zF7YES1rqYT3tIJ6hw/PNFpaGXx8WUt7RTPJkCG42qPsgv+Q7W/Dkp7Dz5iXDPmbUV8N2pBMGFkdb1reeqb/H71Ub</vt:lpwstr>
  </property>
  <property fmtid="{D5CDD505-2E9C-101B-9397-08002B2CF9AE}" pid="59" name="x1ye=21">
    <vt:lpwstr>aRd+pa1R6GX6RGeVtYeK42lHHeHf8oZoQHseJGeyku/ow3dUiHTlNjvAfwT/qD47JHL9arVyxyNRnJgg9pl+sn7JhOYc/lNoqvMgSvz+5sWpyAStUX638RoZf8H5snXLgyda9+mDnAvpphmunzRZwdQ8MyM+cROHdSuEehQvaUCKfTyfVscy/hvq+20sPRjjJ2IftJ+jS5ktfF+pX4RwwQJMuiakjTJZBhdyvg9+69Y356bY6qZMjb0YJmcgHuw</vt:lpwstr>
  </property>
  <property fmtid="{D5CDD505-2E9C-101B-9397-08002B2CF9AE}" pid="60" name="x1ye=22">
    <vt:lpwstr>jDU6kLWnM7LDJAsMMoOlVsM4hvMyIfKyV0ia9vajhsh9N77ZesvqtsZiuuhTeQSACQmBEvVh6Lfqnur9yOGBC7v8OG4JTCCqyuyRrBfokofQEte6bObYz4Tq5BsijjqNXiE519Uc3YDvPuNQ/Sea/pTtt6+S5w1gEmZ0pfRD3HTcvOQmb4jCiwCT4oEsgH1ywBIPNjEdyO9INt7kaCj2YfemMXP7RtWshP1Tj0UmUFNuBLdoMxIsBwM9+U5nNxK</vt:lpwstr>
  </property>
  <property fmtid="{D5CDD505-2E9C-101B-9397-08002B2CF9AE}" pid="61" name="x1ye=23">
    <vt:lpwstr>AXFrGhJ4qcU6cUl/1ZGV0ROVslg13zIjsGr2jMd1KR7INGeA4XFoumV2VjG1B/Q34jZxfkwQj8HLR8I2MVAyUF4kHqxS68EgZ/ZX09wLuBBSdrT7XHO8Qba8KeV3IVXGHLkIyUShMiX4/QqPIFT4w7xcknRl6hgtuTdiZn+lvFwnn1afQGCsnFwI0f3cIE2FoCFHtYT3929g2rkyDFqL6YiT3aqufXDdLqp72v3dAsdFNC3IbwyG1t13TFxtiyT</vt:lpwstr>
  </property>
  <property fmtid="{D5CDD505-2E9C-101B-9397-08002B2CF9AE}" pid="62" name="x1ye=24">
    <vt:lpwstr>rZFtAtNIFDQM3M2pt77T3OUi5hT9br1hufcXljUg7vJ0ffvkCem0EGVZkZ82wIIjnOKx00dXHSTp621DeErEJlLvJhMLh2FfXNuinJwsGZWLcsF4zrdsn1YdslJXvsBLw8+9ooqzMaFWH8MNO2gpL505bZbgLGrRudQz52xohTR+qFVtCFpDk3DDjpSz49gyUICdiRw/6CGBWMqTECQCe9N1q9UvWLwZEwmq+mfN227ldzst4CQVFCg8KjTmnzi</vt:lpwstr>
  </property>
  <property fmtid="{D5CDD505-2E9C-101B-9397-08002B2CF9AE}" pid="63" name="x1ye=25">
    <vt:lpwstr>TGtH/jJiqjAV+rzXLjueYx5R2smnY/sCMIpaYX+Wtdi+WwyNUbDAxGTWOMeptvJxnh/vcxaDf8l3J7fjQBwgNvJpNi59R3yMYxhEKL5nmp0gTwDRozUsfpaEBShKlMJcOs30a+gjDPKkkLfuUfzubbeVqSy6KW7M1E5Hmmp+X97mxGWAyR4roy7l0J7jqM6t0axsz4puCo6mkpqcrRzMnv5uAJft0yjX8dZzsao9qeQKF6IHiQkBgsKnJ0tpIVG</vt:lpwstr>
  </property>
  <property fmtid="{D5CDD505-2E9C-101B-9397-08002B2CF9AE}" pid="64" name="x1ye=26">
    <vt:lpwstr>tSw8Ii5u+w6xQowU8xjClmwGazwjUll3qOjZtlrQ5LJH4jfebUWj78V/R6QAokTRpblwdiv96VUTfOAy4Vf0WDpFM3Kfh5TCrtcPYFsDXd5DMTRpxWjKCvGwIBKX/x8r1aqSz7Ka5yegSWjeb1Zgbt8YrKYJkSowvIjewnZNNgMrslugESqCLv7b7AvZi84KL4eNIOIrUEgG4h2SPg6xyzL1PZxzdKj6S6F5hW38fQxjeUhrl/1NPmrd9nTm9tT</vt:lpwstr>
  </property>
  <property fmtid="{D5CDD505-2E9C-101B-9397-08002B2CF9AE}" pid="65" name="x1ye=27">
    <vt:lpwstr>ppKA4AcBLLFH9Vb9h7/MUgpXpH22KK8UtYK0fieIA1umfurzvcdAtbJ4FybgodFwPs3Goexcipoyz4aj6Q5m25B1RAF67Wmz3paoDgLHdByAx6tVl/7DLJFeHVBPEN6hjj3heJCZ+rAIy0HsT20j6zDpCM/yf3sHuEd5Q3zo/ijAEqCi1v3Jt2u2zHwj1/xIBxnckAi7fEl3+Yu1JHKsqRiYImcHNlXQSUIVw23QiRhwHTVCmbc5ZgebRdxgD6S</vt:lpwstr>
  </property>
  <property fmtid="{D5CDD505-2E9C-101B-9397-08002B2CF9AE}" pid="66" name="x1ye=28">
    <vt:lpwstr>qt52vZ8/ccNpwCdDrysztRKYHtaojNT6Gy+tOjwC/dAoGWZEAFZ95ytrVpOtK4L7RoL5ofh8fiTwfKjiuxoTjKl4Y9EuZYm/IUh52d2nKigmj5RPgl/IdjPeMXIBzjlBLON/8oMw7QVBs91noWbXa6AJVWduS1S1yNHcK5ZZgU7tdP6VrfWzSCpZZNv8xgweG0QaNx3hRLA5Zea3pfHaxYgtOVUGnb6HTpdz3cDT4qGgZr03QATeqkxY2cyLOzS</vt:lpwstr>
  </property>
  <property fmtid="{D5CDD505-2E9C-101B-9397-08002B2CF9AE}" pid="67" name="x1ye=29">
    <vt:lpwstr>R83X7EGacvgMsUysTu1r6yc+kq1yb22wjKdsJ0Zm/FR0lfoq+92xo5lxnYNKOkrfe6i4PW0basY9hODN/lRQVfkKvSWvuwsveWSEpQvwl7C50PTK1vHhDzBoZseBsxLIUMl/8ySZxf5H/+mj5UYEYHH3wi19ZaHqdcJgKBGADWmUpFAmc2dgfxq1kixT5CPjlzLduW4VjT+eRv/IeVNuw1qH9oi3jeNEgLaAQ3vTjRw5iveWDJNdurwgUYxrJsR</vt:lpwstr>
  </property>
  <property fmtid="{D5CDD505-2E9C-101B-9397-08002B2CF9AE}" pid="68" name="x1ye=3">
    <vt:lpwstr>0FGqq2O/qDg5igGWkzPE3cCl29xSVwENmClwcCUPiySeVhVlCRIjqmlHPh03YRsPpVYn6YaWgFHpRFE8fOpIJh1hYdxVb15J4D1KqMGq1mTRgdREnq1vhqSms/EZ1HrFfXhPrI7zeZapj7rnZkriibvsakm9Bk9FbRjhj0la4ITjv6vEphwSL7plweOsk3N2T8a0IaCIvXuYTX8nSqDCmBU7RSRoZ1jjDtAyTIZa2v4LVodrVRhvHhqsEx1VbWi</vt:lpwstr>
  </property>
  <property fmtid="{D5CDD505-2E9C-101B-9397-08002B2CF9AE}" pid="69" name="x1ye=30">
    <vt:lpwstr>R+7cfevC3XILx+0NmZMQzlx4xHiwbEzNZV8Gmyneip4k77YBhAPHFKYLazFBJlZOyRAGqgG0JTUjzyGBk1v4XB770u6IG344dBSjiIeZf0+wpNSuPAF1zxInX5see5l0bY3yDWw6tZBpYj+URxxs9ovHV195uS7T5eA/dW5BXZv1ZdhfcD94E/8cr3zXPEpSmwNoGN/5lOZT6/qHa1Qawmitz5y0Uign1UX0LqlvtZyJEVb7guJh+ob/qScv/3J</vt:lpwstr>
  </property>
  <property fmtid="{D5CDD505-2E9C-101B-9397-08002B2CF9AE}" pid="70" name="x1ye=31">
    <vt:lpwstr>D++Q/pK0rCcxlTyI/ugjAgo/2WgxW6Qbyi44ljs2LvlL4257MJ9fkRARhnoReyaD8lTNyTNwcsR4teki3BLy6mBaJmG/TLXudbhs+xJmVsYvIlpgIiJs50ym/LQTlyETgFDzctJMq7Lg+RVpgFW88OTmKSdvjWdLEwVJ9wosbjMXPsZuQnFIZV7CjATEltrDzUSDF9sEGB84XdDD3Mw/XzRq+bxqaF1rQy0VUyhBCIhT6oprKnW4i7+KbX+E4Rq</vt:lpwstr>
  </property>
  <property fmtid="{D5CDD505-2E9C-101B-9397-08002B2CF9AE}" pid="71" name="x1ye=32">
    <vt:lpwstr>+ubTSY0cbrDpao2Rakw49mtC/J1uhXXhAJ4F2BOSgB4avbvm1YX2/AaxneUbyxlx4649Mhyai9lqxR6piCj3YpDE62y+BGxR7rsWRqHEC58Qz7onn9J3Z5pZJdacsXB/86JjMXVTvsT7pF57+KqpR/OrQFCHf6UXi2DS/Hmr1in5Cx4A4M2jB4IPV3l9chhQpO8TDSl4VPBxQKicVuyg2ysqzRpSetUKEiFNOK1Jesigxm4gq5NXF4efXYyrWjm</vt:lpwstr>
  </property>
  <property fmtid="{D5CDD505-2E9C-101B-9397-08002B2CF9AE}" pid="72" name="x1ye=33">
    <vt:lpwstr>J+fsHlCjyI8zPlbR8C+CMGUOTdnGSb+vp6x95hd4qZrhGj0+rrjyO/RCyF9WegXff3d/mkslzorqfDwgkISb5dZx9gPohk8+o0I34HUYxuClsXT7LacRTHET07/YNEvugcy0dU1fntSLEJCYiKbOlXkYBDGVTFMmw5fXQXdmoguNtaOpIjLyw9PBV7zKV5DO+1a6ZysYengwnMycRWBpyu9EKoMYYkBgRLILrdn3Tv0GY8/CZUk1C34NH0kvoZo</vt:lpwstr>
  </property>
  <property fmtid="{D5CDD505-2E9C-101B-9397-08002B2CF9AE}" pid="73" name="x1ye=34">
    <vt:lpwstr>CIVXUOiWoMWjwpHANbJPujG1inOt3awebllayqSulhWpUg79jVfFN2rmKdjTZhJ0A1Q8PLt85LL0DQuKRnPKvHFzfFcxWXBdLtIT/UKuxf4IE+i6h+qdlDV+PFJCyLrg3NaAr65T+lQFj+V+BytANbJOEEkFuweuX1vjwXa7rlERxQnHVOek1GiXA57uMs+hy+obpuA5WFLmpyu607uIkOZX2BWLaxn8NmKJDfgNB9V3X0+TOst7d3OEooHt571</vt:lpwstr>
  </property>
  <property fmtid="{D5CDD505-2E9C-101B-9397-08002B2CF9AE}" pid="74" name="x1ye=35">
    <vt:lpwstr>JuAjYGswDerD7Ks+Isa0IvUlkjRVOIE9KxgU06UlB6ZJI4sToZpPf6n6KLeCOjWlrGFfK4stEfo1SCXfZwAzgN7kOCdfGm6XUqbcgUkyr9f8v3eQdoQ2t6dSzkgWCs/qppygXbNW0g6xU+L7NvSalqsmMBGWOUdTdT2su/OcYEn74OVE2G3ogo3NJbqZNOjsLYH2BoH52EjJ3UvbsW37CwlCdG1+iwAx18+uIToNPUSbhCWKe94FtesBlsA3h6E</vt:lpwstr>
  </property>
  <property fmtid="{D5CDD505-2E9C-101B-9397-08002B2CF9AE}" pid="75" name="x1ye=36">
    <vt:lpwstr>FHMV2jO8e6spQyZ5G+8vXAHbpEeGlHOSTBS4pXgcPx/epNztCnNaI1bgr1fSdwaninb8dYPdCuXpD7Vf4LdnZlw55S+q4b029J6R51iEMWVAlDbcqh/Z073yt5+c+jvcV5WVSSeXS/+tZgA3EsVns/iBoiRQvg/D2gVf08LvF5CNjeM7sYYSPjjQz1nAGFERA/uQ35LZC7C7DAK9WBhoTe27PqiJR2sP+N+jJXRzpTPiFD8GD9lZNq6OMv08p4B</vt:lpwstr>
  </property>
  <property fmtid="{D5CDD505-2E9C-101B-9397-08002B2CF9AE}" pid="76" name="x1ye=37">
    <vt:lpwstr>VhlvMvSph6RtBcG3Qjrl14OfOZmpwj19rlW4n835uNKo7VWoJf8w6Dxx/aslTVrcMlrR8X5OvHC2AEDgoHfZoZfXMwevr5RQYJvuSl1/7I7SbW9/ALiSYIMNlQcQr7IeSGFIOdgdepPodUKWWaIZTFsNPD31aVQhIDspZHpGmNCRfoJ4Io+3QPhWSWFK08zHQCNjKb1D54enu6yeCBksure4aB9VuLHD8IQL7jAjTBwazJC6Z/K5LbWQjxclqo9</vt:lpwstr>
  </property>
  <property fmtid="{D5CDD505-2E9C-101B-9397-08002B2CF9AE}" pid="77" name="x1ye=38">
    <vt:lpwstr>wjQ0nA7ddUQxvCPZeKieF0E07CT6wGwv5+JFt/5NmhwCwqcWA207Uv5FgdSfhnnqR4AHcgezkh0t1ZekzM78ZdHbdsE+u9FdypjWhQczlAIOd+RK/lWlQZsZOlDYScXqaJNbcFe60H0D0x5XfFBkuVMiMrlfRP314yueMC6moj3GjpRzArHrjsN0jE35Pu/dJarDiSuC7Wbk7f+pjpqAc/wCH59KYsbFNbgxWBdJjrC/nyQXNM+Le15i+3aDxqs</vt:lpwstr>
  </property>
  <property fmtid="{D5CDD505-2E9C-101B-9397-08002B2CF9AE}" pid="78" name="x1ye=39">
    <vt:lpwstr>P7APZBCUmOq/nrtRKNsPF+by3Q6CS+nzbKa2Iuwe1pYOWf4LdCCJb7jPBZf4pf8CvYBs/669jD6uhQHYWMEQaEut231rYaZ2DZguEj6xd9y3lQcZEXARLXozsym1Pzh9X1lw8HRgpLWVXiVfBuKM1uVzpuvDVaRj96/SNuGYwTVMQsUW1C3sp3W0I9BW/s+7pPOcfSd79RRE+Q4yssgASsVuoShXAixybnZgQuzL2tFs4Ypj58C3Hos7iXG0c/o</vt:lpwstr>
  </property>
  <property fmtid="{D5CDD505-2E9C-101B-9397-08002B2CF9AE}" pid="79" name="x1ye=4">
    <vt:lpwstr>z0NVxta1e69h39/eu/BQvqdNq4X+BbCDruicvWPinsniynmjjZkBOJfaUIAITxzOjG7L9glSn9sTaV1msKc2TXoTZNqNgZCOuR0PWr4QHCvq3CvErGif98g6TnYJSRm47VqOjdW+qgY0ds0nxGXvQNA/s8gNHJ6IXGcKcc8jFUE8dLw5p4voGC+udGn3Ye/US4VCyu/rh+cjl6xzfWjf3go+U11mkqFZpHj2JLjJdDDrSLbDaslrD62tvAR6PkT</vt:lpwstr>
  </property>
  <property fmtid="{D5CDD505-2E9C-101B-9397-08002B2CF9AE}" pid="80" name="x1ye=40">
    <vt:lpwstr>3ymXb6XRXxbH8c+vYrUTcj7ckhmW6OLV1fookyEdufnQ7j5lSlOMcY3fWCm2tWjOcYSxYxDx4IHo2lwH2bWKz2MtQeq7HjHxN64BqgMH/ut0/MVH3TF9ha+FfppBCe0p4y7rcEiAfM3bU7TaOS/elbu7ECO+760+Uk4GSMDbYo0doGecG2Mz96GzvE0xjzZnlixQVpg31mfnDPnz+R4J1zH56eXxfCU5o3x0yZavj4+KHD2GidC7EhwaMgcevZN</vt:lpwstr>
  </property>
  <property fmtid="{D5CDD505-2E9C-101B-9397-08002B2CF9AE}" pid="81" name="x1ye=41">
    <vt:lpwstr>nsdGmhS6BGvL7bkZpQ4NxkF8yFPjw+ozVTk7gasZXRpQQawaoe69lYpkVXqOLSoOfOAvO7V1sC2zhyz32INKZa+mXtWDm8TeV3kcoyUjpctY9ZdSWNYFfwE3IDZqSia+sB4rxUz7LBVOmA6fSR3HBC0u912/9aw9+WyUsEpB+akfkSeyq74QIdAW1kqZKhtefl58u96gOVQnr10C6iIcZU7flaPDMPdYwf0LGN+plZDevR9WK8D/lczAk2D6qTQ</vt:lpwstr>
  </property>
  <property fmtid="{D5CDD505-2E9C-101B-9397-08002B2CF9AE}" pid="82" name="x1ye=42">
    <vt:lpwstr>sHx3crKzhaK3a1He7EfSFRGgeQehGUMBrQqgLC4JIVEK3mE3Nt41zaR/Ig/8Sr9tIFSBu5HtlMP7zBOVz9uJ2KFUHDWoa7yjIeNofZQPyp4lfwyOrc1mFn0K2fTyfYSxvdPO69fhkq8zN0Pgi9nwt3Y+bgAjRrz+yKY8zywTVWRe3tq3u9581HOgYhykCfoAnRsjM6Tup9My5u22ALp85UQyHT0FLdp0GczbkcC9OPmd+V5gXfFbDN3XoYCyt9A</vt:lpwstr>
  </property>
  <property fmtid="{D5CDD505-2E9C-101B-9397-08002B2CF9AE}" pid="83" name="x1ye=43">
    <vt:lpwstr>MOstBNT3+cQeJJS3kwBu9fvVfNpfutkSS+g8jDWi+xPoxkWrPGdlourA+y8r7nFnjAqHy/e0XNTt7OIyuiVQ+ijWBCRC58TWBvU+Vj8OngTLFMSp3BnXCzUWE5P52UCLswX9YTdjj6yOfPbYn9V/5eWk67NyXpDkKgBcLylZNDMrl/xSy7WeWMuqAuvN5obmKCR2zGZRKMsYLS9/JH7+rwhoUvd3vDehpCl85S0y1WMWv3Zc+KHcC4ujcTeEgzF</vt:lpwstr>
  </property>
  <property fmtid="{D5CDD505-2E9C-101B-9397-08002B2CF9AE}" pid="84" name="x1ye=44">
    <vt:lpwstr>0R1Ix9mGmVrK6uFeTvHcF1/tPbPknry4TsQ43FbyorUUkHISoXAs7Tx1Wdw8iE7prN8l4eeGSLF+M3g77PLvfnOlwEdhhgi/4Fv00XB973dwrLvYORDIBzg/zJx2M/HBWZOEl6zauNvcAP4mmmGKqHER1wX7OLABbm0HSOggR4X/kcdfyV09xX1U1dLmUuRdJvhICVGoZYfdbY8BkfyYTrq7waqeqaxMkkWGU/p6eY5vUVGTP0QTVew2HOeW2rX</vt:lpwstr>
  </property>
  <property fmtid="{D5CDD505-2E9C-101B-9397-08002B2CF9AE}" pid="85" name="x1ye=45">
    <vt:lpwstr>7uVT/W2zkdvWSP175gAMLTWHAykURgRuiLNN5Q5u/nytAxWKPtGp94oZDYw+cozxPAh4skccqE6BKfrd4Hh+v2xc8G+Tv2ypd2VE0Q9Ml9XIn8Xubu1pi0Z/Y0ZhRS2vr5oV128T8HuFsW4M1meU54KWm8OPEr7OpFfPtUxpKf45QxiiPKFxAm9HNF8M5qF7LgpxAdabbgOpvPSbPCNCrfD77xTqSVnFUEG3HXBKcX0Q6yTnp+QqOhyUu17H4M5</vt:lpwstr>
  </property>
  <property fmtid="{D5CDD505-2E9C-101B-9397-08002B2CF9AE}" pid="86" name="x1ye=46">
    <vt:lpwstr>xc9GzpL3mGsKU24fO6pQJXe6e/FMstCgVCJwV+NxQze85cLllfAotKmnEFpwr5aWMj+d3XvtyKU/Ec8VqY1+Pot1IF2H7MAJNPGUGUaal/D9uv7yn+eoRulrPRkjFvTn9WGVdVvb7Q+4zw1lg/9nj9EsHMcef3Wj4RioG3V9MJ0DheSBuG811FfgNaqjELJcvOo3yr5/Ws8+jGMPVRkPhwSZPVVOZEoUbRWj8bB4egLaCuaLmYkqE3hNfYwnnZc</vt:lpwstr>
  </property>
  <property fmtid="{D5CDD505-2E9C-101B-9397-08002B2CF9AE}" pid="87" name="x1ye=47">
    <vt:lpwstr>GiaA4HSdGiz4bgjXfI6agXehGIFHVGy9IrvX+MFMh7LTheqUcxdJAlgwrEMmQ9r45KofA1pA3ZHuboOHrRlyeRedTAVXvkIJukWGqpTXDtrbSgXhLeBjX6NxtQD4XXVOrGQNxvxU/9M9TQEiHioSmYTBTfUyQQ3lYiVvDFGlMtWeoz94Qomy1Kny5NBerwQWexZVZIETpmCZ08Gh/Z+HQzKPWlzo5KYjMVvtnuj8S3qvQDJ0PqmtRk656+EYu9K</vt:lpwstr>
  </property>
  <property fmtid="{D5CDD505-2E9C-101B-9397-08002B2CF9AE}" pid="88" name="x1ye=48">
    <vt:lpwstr>FHjXIrbELeiGfllQWBW5f+oOxKokjQwwsl6VPKPJUqLP4JnwwiBE8whs1QPTVF2dHZEQ+/uNqTxLLqbF7/bpMDNWjtfDYnemufrz4cEV8nxccwGayAKi2XPEQJ5VBjWnkefz9W6k386SzajSNDVObPLk7084BaKhOxzmKzDKZ7Hzo0nzPP7LSmte6K9OtoxYaRFK4ZT4jARyPATr1i+gLaEXdmov28ge2zKO5mTWVgT326k5uz/kZroMMrAcmgg</vt:lpwstr>
  </property>
  <property fmtid="{D5CDD505-2E9C-101B-9397-08002B2CF9AE}" pid="89" name="x1ye=49">
    <vt:lpwstr>KGElpAuqAOZaHJb3MVrpSPO0pVj87pLr618jwDXmkn8Pc7nx/tv2H20Ri2T38O6gwhUnhLl06Tp06QvUVeMsf26NEnBGllhoP7A4yjM+kn8E6PhJPQRvkZcpl0Ef/w1e9eiftKhQew9v3W0KO4qg1mAvjXCsb20OzQqx85ScO0PWrcvBDpHg7BH+RHJIvWMbYItVNkmo5Zby9a2EmgqNNwQzDLor4IGdhM796k29RzlbV1pV+SjQXN8ptsfwBeM</vt:lpwstr>
  </property>
  <property fmtid="{D5CDD505-2E9C-101B-9397-08002B2CF9AE}" pid="90" name="x1ye=5">
    <vt:lpwstr>HP36ARmaiVp/f7Ohvp7XgnDbJiEYnxQNO4QioOvMCCS1soNwDuxHfqZDaRbhk7dcF97ylDXxA5GaH9f31Zam3MCVMOca+g2mnknwsdeRzq65xtE3sDHnZYzZDFAL1KTq73qniV8plhYIYY4Wov7sFJX0716nzFl7RWXIfcXX1WcXIT59Jn9n0oxwI5ywIfjWMPLGBjVPoma2BoE1V9BQL5cXCf42JQhbRkcrLfd/osxDvmflbVkxFDzWn+NA0ig</vt:lpwstr>
  </property>
  <property fmtid="{D5CDD505-2E9C-101B-9397-08002B2CF9AE}" pid="91" name="x1ye=50">
    <vt:lpwstr>HwFgniZVnNS+57b3zg77XxEvJVqy/tLuoDXTbKJwkwWR6B6FdBpvv4iBCwXKRqxMpeavGcoM1Q+Vm64iDDq9GCuMpCkmBmFS/jxU0sG4eVD5ffMErehRdGH7PFe0uEref7iXy5o2b2sAV86SehQM3GvryuQddk46haHEDgL5LRjCfySu0u0y34pgqwL7fWwctzVtiN0G102dUGx/mec4MpC6XTSyRkZpRI4wPFFd8jhErxtp8QsUa3p0nAgdDV/</vt:lpwstr>
  </property>
  <property fmtid="{D5CDD505-2E9C-101B-9397-08002B2CF9AE}" pid="92" name="x1ye=51">
    <vt:lpwstr>CgSdufYLPLEIqrFuZZBAlLzRfpUnSuf+QB6HkWc6xE1S+E9//JHxftcJS1dsxPo/buMoU7aH+35ITNilzBFXVpRU8anhtSIcS4ayki/bsJ6fX5TMVpE+GWMV+QNKuHGJTKIV6foxYvEsgJyvJiNG+ruZ8J+qT6HIg1AhNruSXFHP1cZYBnijxrc9LRam09P2eOgv8ndfaWlRIGTFyZUWaEfUY9t1oA6iTTsNlnFQ4yE6wp79Sr0jqHBRxjV5ya3</vt:lpwstr>
  </property>
  <property fmtid="{D5CDD505-2E9C-101B-9397-08002B2CF9AE}" pid="93" name="x1ye=52">
    <vt:lpwstr>J7q1jR4m/VoMaM79ityqVYBRwLit4aKPRVpaYSFIsxsvHexGKWwoW2Ov/LGSjSmI6suIhwWVZkEeuU9mfUDO0K67DklssxgGUgg3oq1HcZedIB2Y1qMLpSxcSQ3WRdff6rio7CuvunH4+SyX1QNeGQAjW+pWMeh1wGKMZI6fYXYVYlGSksxSCJ/Rv7hIeN2HqhMV3ALqZ4DdqY/3MoQyc740/0DVVJEuTdvFj51hlVpVrBpU8y0+N4IB4Dr0I3e</vt:lpwstr>
  </property>
  <property fmtid="{D5CDD505-2E9C-101B-9397-08002B2CF9AE}" pid="94" name="x1ye=53">
    <vt:lpwstr>tM8UGn0ZYhaNm4c+slnx/3b1BMWCIktZpevO9b3kQ6EFCwzHsNm/YXOjzGms4vO4a67fs5KJTDN3gpUBNRECBfgDtA/fCi9WGplhfrVAQiBa53DhJ0072zp4g2ow3sV0fQZNBJFwOH0b2AKnD0Qk50iB3F+OdUvh0b1TKWekcZgoPDBHQTfhz5gDGwtPTkyCwEOcJXOxLFiV12djPtoX9LeKyDI3nQkZ3T0uHxU1zVgfCrl8iecsc/66rSZPRd2</vt:lpwstr>
  </property>
  <property fmtid="{D5CDD505-2E9C-101B-9397-08002B2CF9AE}" pid="95" name="x1ye=54">
    <vt:lpwstr>ilygXZJT8K9s2KN8h4+4NtOfh7G9TTKvbHrL7DekOzkYxxb5VUCJpDcEzC9WGnkywGdqeCtPRhbJQeWyl+ElAZTqTiPtnNc9fsMfR3JM7qgmoE3Urrt9BEUN+82ULr+IuoxY/kO+DnByo/Vg9e9veD7OZH/vKNZgCuWmZhpRfTvg+/BNtBz3kz6uu9pv3tOoYX4GeoPy+PXuRLGNyucG0VtzZm2yj8u5VxGohuuz43AfARwYEpP5NmEtWJtH3Gp</vt:lpwstr>
  </property>
  <property fmtid="{D5CDD505-2E9C-101B-9397-08002B2CF9AE}" pid="96" name="x1ye=55">
    <vt:lpwstr>w/SC1MiMwK7R2sLQ6aM3xZQKHWqMgH+qKbJxWdjhhY+WpG3YEH3Fuz2vbQaiEIaap3ylzvBByao45QwWm2+lua3sl4/KDjCiJgtXVJxFxHhn8P8ewKKmSsskgBswCoBQJfPLJXkfOTf1QINq0Yb4j6H3FQdpZ+t1XIbG70ZsGgpzHqp51YETflYeE+5HZt/DxS5P3VyL7jmjd2hOIM2H4sJUzm1J2gRebr3UpemPGlZv8bIlGbeBJF2UMd8K1Xl</vt:lpwstr>
  </property>
  <property fmtid="{D5CDD505-2E9C-101B-9397-08002B2CF9AE}" pid="97" name="x1ye=56">
    <vt:lpwstr>I8cVpSFyvIpu3tpDKwGcU4SluXmkf0bkl4etHLfMoM7k4xlHc54egI9MRmNlz9EDyfO7GdKwf5oDWDk4hm5rvTc/JtOuL42Yi29sTCNELQmyDlsvmNJ7F74S5nDI1Wd3I0HyPAz8JPLvoIG+7E5mhh8/hHQZ46kZTOmfHRXid1m6rqcRTE9NG1mFjXWID8xdUUGVA0LuC0zI0SRCZjoBP+WKSG7gdWB0ikDCeZrDthhpdpgLeqcRSPsQlOeh3yL</vt:lpwstr>
  </property>
  <property fmtid="{D5CDD505-2E9C-101B-9397-08002B2CF9AE}" pid="98" name="x1ye=57">
    <vt:lpwstr>oAJ8IlwrYZTdClNThbTleOVzRuG24oVAwtarVDBsIN9ceppTxx5IliGt9G+BSl6pfm8TLuUx5NZ+OqdrrgyJBV9djAbDn9vPuNKTZMg4f7n6r9ilswiwgqlHDg+7jCe9pEY4Jzl/mONocqKEMqnZRlMI22wJS1z80wvxsU7OfiPYI011dZcM7SQBgh70B3EegGQ6+W4ChDSyu7ZhSM9K3AcGeZU1o0AbL7DDywfJBGlr33z3ph22hba5BSlSDUK</vt:lpwstr>
  </property>
  <property fmtid="{D5CDD505-2E9C-101B-9397-08002B2CF9AE}" pid="99" name="x1ye=58">
    <vt:lpwstr>an65a1vm5lzs2bK/n4SH1M+myxf0Iqa4xyzmOGqyR2dmd50SsMrTgSL5s+i32OPnw+R1oE5rryebnjeowBH0UgxuVMEOskeARSDaIYc02E52T+UsvaWcjPEdLJYwRtkhEOmDCLsrztpsPxQKPfisA0zP6hlBeCAuHXnngSxOfpYZ+sjnIYaU17xaUSeTU1iS3eS6r8IPcA+bQjantZ68DGK2TAWxpDOUNya6PnbCqng/m4xxDmWe2+sI8k1k3XV</vt:lpwstr>
  </property>
  <property fmtid="{D5CDD505-2E9C-101B-9397-08002B2CF9AE}" pid="100" name="x1ye=59">
    <vt:lpwstr>xVpZsWs1LJzBeYOULPvhu3PoizG4jzvdQw6rb9HZoPWZ6vsLW6LvvsOdENfHS7LzkoJYmeyP+9xf1ogGRaI5JgsREAXWf7bBDTOWNXbt7m4pGBTF/jFd3CeqhrdlKpeH3vTlfQB2pb7S4RPI34cgnFNPv0QxSau4MMP4fuOB+LPMuJ542xffQqzOM92W7jJKggH9b7FHP/lEellvl86AjUsJ578SYXCIEZvgMWDsXkng0Zv5kjJ/5CzTImB9kON</vt:lpwstr>
  </property>
  <property fmtid="{D5CDD505-2E9C-101B-9397-08002B2CF9AE}" pid="101" name="x1ye=6">
    <vt:lpwstr>NUeLs9tQw9buaJXRR0fR8arBobXQFm9jGkrRqI6HLZXcyrOoguE1kfhek28itHnBPpk3DhO//NJOTW0RLHud+Iwu9GYIaedOxnmn3ukohx1cLvl60XJy17AliP3Ff6IrtBkxxZWP7klpJ/3ilxyvu7fLyMXXYGqKJ6hpXGxkwg7GyCZTF9/bSK0y5I4Mc0RF23488ePZQfMkXyU3YtrAy1WiCBTETjujLOLbShDaPA29zdNJD0lh1AfmKMjtPsR</vt:lpwstr>
  </property>
  <property fmtid="{D5CDD505-2E9C-101B-9397-08002B2CF9AE}" pid="102" name="x1ye=60">
    <vt:lpwstr>5k5xVSMHsOTxEVAMK8vU5BOE1gUlaskbOXUkQVRDMc4Hae44SSt/93RzpRKtQj5+4VDw1XI4RY34Ob6k/gTZw2LNDTmaHeQ3F70iY/7/A4U5GaQd0VAU4826CuLBTiiAO4QV4BeL7Xpg0unJJ68ib27CDDqVyz9/PzbWMPXpBFexHVrzW4MdM/nCvJ1fX6w2MslyJ+M5g0bR2hf4TRb0yx01ff3CkrxjQrtixDc9St3PU1I3AnBQtlDJQnGm0yx</vt:lpwstr>
  </property>
  <property fmtid="{D5CDD505-2E9C-101B-9397-08002B2CF9AE}" pid="103" name="x1ye=61">
    <vt:lpwstr>fwswHwrYEardmP0t12TjI3sqVrJNmC99SZ/rvzmRbWVOJlH3FddT6vVbC7uN8RDuswP1TNgzxCDzvNsfg4P5VI6tKdoAuBj+kGyyJUIDNMhqa+fnLEAphFOXAkTgmBbTB1i+uPIdSleuor8Lyz2guZnrrZuoZm7LhNBYzKsJeLNqprHAIMJ24N8MVS9NvheOCZWpa9VfiIi643gdZn+LzycAHnwY1ffoY3bvCBJE7m9S/zpBuKMBNBod8KjlCJe</vt:lpwstr>
  </property>
  <property fmtid="{D5CDD505-2E9C-101B-9397-08002B2CF9AE}" pid="104" name="x1ye=62">
    <vt:lpwstr>TNbVk9NRAGHXWvFpNyYkv945ZKytQeJ5AhqpQugT9OonWjEgKSFuNvkp9TCw0CDeQ3y7lkFsqlazsDon7UB5cc2BG82MQ5MpK/FpfKNWM8OTyg6MVQKfRhsFgneYDOlKEcHRIsTberB4FN1EUVFMgQcr+b5By23LHHXi0ozxBpBfjLtP28fBUpfdkYRuF9rV/UIOakD2sUlBf3IhyEhPXxI5ijqtjOlETd20xTiw3hhzHA9oHPx/HcRHHboTiq3</vt:lpwstr>
  </property>
  <property fmtid="{D5CDD505-2E9C-101B-9397-08002B2CF9AE}" pid="105" name="x1ye=63">
    <vt:lpwstr>IyiAmQbTm61/LrrUUZ63VyJZunUWHbgCzlEBYIc/it/cjctnLw491MVAI/W6qRTDfILP6erV/b191sYW0opxYD7PHFG+XDAVPohiLN/pfNH0HcxaUlyMLU9Rgd+FlJAZWnrw6DRzXsJCpRsZ6M6IncpruqkN3l4Jer0VMMUCx7eKXpPlW1pX7fNfahpWI8NY41vvzqwck9X9FXpwOlkV5LFNpTir/Br3WCHedXd8qfuRWQa0/migRIwfMqJNdQL</vt:lpwstr>
  </property>
  <property fmtid="{D5CDD505-2E9C-101B-9397-08002B2CF9AE}" pid="106" name="x1ye=64">
    <vt:lpwstr>ylDgLupVlrBVyJufqs2sX/iXqQ+3mJ7XEVeDPYcqXj1Nob7VCzYPGOnw45TBEsD71OQPgp7wJNHw+at9g2LpXb6dgNUBNnJB3MTWpnPb2EELrtwhNjBsytlNImIJNR44sdzCoMy7oLrx0KPwv2tOJO3du14fNJOGua125+njTDBIei0tqmieZQs16E9J1bch+HeYQ7k5CdC4vfKguMiHv1sdoxmKe6agcA8g9gew3mebAN/pdDTxdcnVefMZ+90</vt:lpwstr>
  </property>
  <property fmtid="{D5CDD505-2E9C-101B-9397-08002B2CF9AE}" pid="107" name="x1ye=65">
    <vt:lpwstr>Q1e+/XcKBWxga1gfcHiLCsFKrPqmcNKve/AtovTVqJ6YVRIiCVh/Dt3CAA7XR8kv/pt8XMKpXaLZTCvChWTWdHFn2vIOU6ixPmAgMl1tpAG7sk+/z9Vp+Vfrp+/XPmDFFWEEBIs98Uqis5LJ0yXHkRxFKizsHPE7TyY44Uhd9vJ4P9EDMoh6Hk76oj00tPyA/9oRlgmbnXUSW8a3IVE3lks3yn6ZnZhf+JPQLwLI/0zDz7VgFBMx0gEclGSt9dD</vt:lpwstr>
  </property>
  <property fmtid="{D5CDD505-2E9C-101B-9397-08002B2CF9AE}" pid="108" name="x1ye=66">
    <vt:lpwstr>3ns+gz7JRwBd5c+OnHZuBzJw0dU7ymeA228Lwi65H2H1Dhow607rdSbc0lnfqUai2nJwYCwCPFBdoHWL/QXAEnxSah0dGhpzfIzujaePDTXYSdWHxlha6fkK1jC3z0cS2rp5APfUjzxOqtlJlK56WNaNT9xyFDHYORqPKWD6pmVt9hEAruywEDvJbmERF73FKkCf1Lu770hBARP0CnEDAVOSey/ePoLBYkhaEo+kEssMKWuBXu7HAKd/v6oWdfQ</vt:lpwstr>
  </property>
  <property fmtid="{D5CDD505-2E9C-101B-9397-08002B2CF9AE}" pid="109" name="x1ye=67">
    <vt:lpwstr>icv757TJJQDH6mZz8d34uoIZy2QSByq54Igk3aXIdaFhk5fEwAgTGg3iBarLNGgai7ZJXCjKx0ZrytGmDNlwJh3SSbD4RwdSstwGtlG3Xyyu/vGwTG2ZaFHojzhyyTAH9bmdnZy41vse2EyS8bUv96sWAs1cTBusRGvwuYlBb/r59DfGIFA6wNmJn4Tk+j/0h17oN4d3YanQ1rJHqbKZYTbkZshbOFEf7z18hcWSsE3Mvz2fJCX51mnGaAl9BqA</vt:lpwstr>
  </property>
  <property fmtid="{D5CDD505-2E9C-101B-9397-08002B2CF9AE}" pid="110" name="x1ye=68">
    <vt:lpwstr>5XKm+uHpV2z8VF0UXn7XIn7S97olOM4CzCe01FAuPO8p0fl1km6J4Tvs/c27vrsas+c+R+zfRgt3HiBGRyIzUJXiGVR8e2g5lUeTE2AFU5MZorjF/djXHMSOUMnJXZjKEd0IKivgN6rl6cGNUhhTDdJpHPx4wMewA8JD7Q+fxsjXVkljizY6/HlKE0jP3TbG38kKsLNxjLM6/ApQ7K7j2lsb9nUGQPw+r8RsaAzQMLWyxEtynuQvr97oxBABjQg</vt:lpwstr>
  </property>
  <property fmtid="{D5CDD505-2E9C-101B-9397-08002B2CF9AE}" pid="111" name="x1ye=69">
    <vt:lpwstr>y70UkN+kMuRCb4NQo308cFbS4WX5EJOJnl1kcYge4UOY3vX+X+UCAka+Xt0N6hd+pRUJBam9842+RWerNx/ECk325QGUPBzKmsBHowrXh9gOODwxmmDPZgqijuLnMICgnkt/n9OE2v1wrA2he46dGq8ng776yGwA6t7yxd5/aE6a681h9CiGT97qaznDf0ura4s6nsdHprxhZ922UF1XTsyPuf2+gGB8aUYgsGywFWFvosltrYjyX+0bkHbv4Ip</vt:lpwstr>
  </property>
  <property fmtid="{D5CDD505-2E9C-101B-9397-08002B2CF9AE}" pid="112" name="x1ye=7">
    <vt:lpwstr>Kx1XM7QD2IalcyE+aKbsrUWIz7hALEJmoGSmtKJoKHID6JoZHdajedDEzeLfTQIQPwNpzDSRiNaB5yvV3DP0zeiq7CRhs4Uq7W+m6vsnS2PjgOXLeseUk9gee26wllNsGZIQrj5EMDNmAt+rhrkst89TXFwF8ObIMGQxTWoXK2oOrTUDKIm6u5sQkAzmMigGRXlyiOUockf4fqRkMUIghUeNlDLo5v1rejs0YMk0JMtsypY3sg03cOYmxZjvcGA</vt:lpwstr>
  </property>
  <property fmtid="{D5CDD505-2E9C-101B-9397-08002B2CF9AE}" pid="113" name="x1ye=70">
    <vt:lpwstr>jo8IPSJ6muxWjlzGz8Zks/iO+lWEUjF9OfZiNDg7i7aGMfPbicOvmYdr4uVLhWq1WleMBPwSK40EZ9fzwnxBGfSuSySvFnMyR6LPqs0ubKLQSyhKd7trqJ3ax3MMerYr35G1CJgYYqIkblLMhHaWgXRYQ/u+K/Ruf7smc2Kt+whjvS8XW6Do0yq//EqJzYAUKqLi9jrnhLQmZ7fgbbAVPWUBW/i4hYRSOZt5xSpVqvRmeVKDd6UOn7wYemuXLxz</vt:lpwstr>
  </property>
  <property fmtid="{D5CDD505-2E9C-101B-9397-08002B2CF9AE}" pid="114" name="x1ye=71">
    <vt:lpwstr>QTnU+niaR2KDy7RMvsqhhwn3OguUw5OVpbCgzkfovrKPzJmNkKQSmItXbgX+tCUOnAAOvqq3ZviEMS4vhzOtSdRH95gDfL1acEuAvm5T1gaJAW3bdqJdLurPhV+ZJLHSR2pXeTCmWG3hCxxJg6zWiIAhgJXn29VWih8XVUFCjiYguGW00BGGb1yXnDBrDVBichsAEu1vp4O/5lCeYko6qiTAkUQFXXC0ZqrC1MurPPG6AO7KwZBem5Yjpgo+QUs</vt:lpwstr>
  </property>
  <property fmtid="{D5CDD505-2E9C-101B-9397-08002B2CF9AE}" pid="115" name="x1ye=72">
    <vt:lpwstr>vIHLAK8k6frAZJR27lDKdsHeHPdQzZiXk+wXn4sjEVAha3e3bZI1GuxaekZeiiO/7HMg2evv6CDdvq4Tyr4Q5Joc9dHuCek48WXWKL43PRkKEfY0HDP86kj3Mc9zhpi2yQkhyS76iGFVdMRPu+gI4D7u0w67vuzH28BlKajFpR59qM2N6zTePDkML/L/Tj/zxQ9VXLHwgddBMLGuMXu+zAl2KSydlNmunugpuJhnAMjPEvkMMTpfvrH1Ivor21x</vt:lpwstr>
  </property>
  <property fmtid="{D5CDD505-2E9C-101B-9397-08002B2CF9AE}" pid="116" name="x1ye=73">
    <vt:lpwstr>CWBbXcxjGN7Te9KPP5atiEpQZkaDLit+0TxTAnSSsxA6QriG/waPZrVFAzA6/nspOknKo2vsgMvM32S2o50jrvJpTR31uYLJmbPr+h29fcpxholm1ELpgAh7wgp2s2+m8KWLPW52B3xmI6NaKrrJE4LIbQsb536wHEYo3j2j+Ira+Yt1nbNCUKUXOBQUhYE+dLzcZ8UFOcA2prDTwgtoFnoQOnqsL/8h/W3qFhwxlx7Hx+dP2n1GdRotk5ghs/L</vt:lpwstr>
  </property>
  <property fmtid="{D5CDD505-2E9C-101B-9397-08002B2CF9AE}" pid="117" name="x1ye=74">
    <vt:lpwstr>Z0i97s6K5fNSsEtnt3ocUtH2AQh+s3nv3fAfyskKMETAHTsjmBJ9vT7efvmLfORH7uVnbU6kb7kxVv4QmHIytxUT7ZC7Mu1J+hU48y62tTLX8GaUcR6x7GfhqppOzt0iLqwmZ7HeUiIfuCeldE+b6z+aspfHaVCM1iGT6rxNUAfIXM71tbODR64Jh+RnuQ2fjNE6GvvUPn1+eXfqJE6coLrubnY9Yh0RiJfXkt+nOtnPs2Qp5J2fFC4JWtHkw48</vt:lpwstr>
  </property>
  <property fmtid="{D5CDD505-2E9C-101B-9397-08002B2CF9AE}" pid="118" name="x1ye=75">
    <vt:lpwstr>CIQ9ocSAw4AGk7LcVMbhAjAt1K/kSL4dem64GTGGNTro6AFwQUXgcrx82SYl57up+MJK1D3MXVu/r2DSm22X14l1kcUZn/PwoE4NsFBPyrqrXtCpr8fe5nnCH55WlB5LOv4XPvWrJRZqEcE24oocMWVRPg9OUouSw5rD/y02YWUNc0ZdD+52quIYmErZihtuO29plwmtZhF5vrgphmD/YYJRpYboN+sC+xJMscEcCXYo+rtPkXyqJbZGmESdYAS</vt:lpwstr>
  </property>
  <property fmtid="{D5CDD505-2E9C-101B-9397-08002B2CF9AE}" pid="119" name="x1ye=76">
    <vt:lpwstr>zOnlRfWa/5w6QFjqLQzpU13fle+2wOZEu0g+UpeH+3dpPrLlxUZHlYV68G6zHiuBQwTgQgqdkA8lZVmPzUnCFZsHqpJ3FgIRDiJLMiD5dSAdW4NFAWU5IYgk3PRh9bOqBnRC2MiV1TmhpxCt5lRO/JQ0h63K5b+dgoVXppFaG99/Rw49VAudB3sLlpUistR0IXRm+qQO8fTkkMGv1+1JLm5XMgonejXVm/tFiyyFN+Zg0Nt1CKnPAkH6kDFh4cB</vt:lpwstr>
  </property>
  <property fmtid="{D5CDD505-2E9C-101B-9397-08002B2CF9AE}" pid="120" name="x1ye=77">
    <vt:lpwstr>g1gH3tlZ1jchlN72iUk4ny+jdazpSeohsBcwpVEd8CghBm9O+h/HAB2OWwjYobgFwvgQPoaxiJYM4jGUdd4v12JRwRIH57+jPyju7phQrLjM91iDT18o7iaBbmcbsz3TKvXv2ZY44q59elq6mn2AByeDldBB1nw+L5WT3AcldLguaTRCqcEEZhkIhc5kg5iZjwwBmamY2N8XxuFmJYh9c1oyz4RpFGDbfz9lPNIGN88GPIOSdjs0Tj2EAY2UQQ4</vt:lpwstr>
  </property>
  <property fmtid="{D5CDD505-2E9C-101B-9397-08002B2CF9AE}" pid="121" name="x1ye=78">
    <vt:lpwstr>GUGnJd0BcH4/wBLG6py4sXMyPTjygF1HxhLLN8Ja70JLOd2BvyvNyP3Sc4cNCuZVxKSEawBANc7qhFO9YQAbZ1sWOkAsKBxuY7o797mO71IzRpJzvyMe6AsWtLv/54Bst8gQdkMQl4FHKt+TAlnGgqY2yMwZa/rLrial+x3ObhAOLdcSW2i2BdI6u/ACj4/QaUA4fABaV/XG/niQ2ddiEfWm1E23Yw6lG2etyf0OP1sgG+f7yq9XlPho2SWXoPr</vt:lpwstr>
  </property>
  <property fmtid="{D5CDD505-2E9C-101B-9397-08002B2CF9AE}" pid="122" name="x1ye=79">
    <vt:lpwstr>nCNFP0ts1lRR3wHEGmhi8RerWFE9+DntplPs3+SRlDOjnkx5fej0TCrZ4P7TuNsjrnM54V5P/evzhBKWf2F+nopG7Jfr5mh73qzJa5nunIi9FGoutbjdG7zsuFbZ6A7K2vCS8ykJK/wqlzNJxiArVSALyJ592fTx6ZJgqQ+ezb2hbuCbT20TI9ejEl2rJ8LeyWMipHFH4yAggENJi0OKS8PY2kYLEl6yzxofx24KQ++SHJPo8LqVzdM5JuU6ChF</vt:lpwstr>
  </property>
  <property fmtid="{D5CDD505-2E9C-101B-9397-08002B2CF9AE}" pid="123" name="x1ye=8">
    <vt:lpwstr>MPusjals2Px+gdQOYYFdwOW5/fqYOKnVmjWnzGpID3K38FtbKi2uEuHoIU/eWfHN40sYBuOKGfIeyeKsTnfO58JPJy+hPeI0a7WFD55S00P5OKFXujUqmHVweJpRvZHMHmG6mJiZCnqCrB48iQZfo2ar7ggoD7IjQaIxTN8vdEZzRH6ltM0D5qBgHdpmrIBWVNFWPWIV51ayHx+d8+XdGMreVf9WRUMSbCyKPGvHv2WRMY4ANvwXea3IfzyJT6u</vt:lpwstr>
  </property>
  <property fmtid="{D5CDD505-2E9C-101B-9397-08002B2CF9AE}" pid="124" name="x1ye=80">
    <vt:lpwstr>5SVCGLZp9JPMd94LmOsEphl+IsD/DDEudcInfarAU3KM0mBoLrrkupkGa4pw4dcwXV1Ev/dTqNrxpRa0udEqt3GTHW2qnLP6BF+3X1e3NuxcH+e667fx4I/HnKfIiyeYS/saNMxVU6lP+YgpxmB4zF4QJXjmcVNhk2w256AOjCA/VbFFRamwNkCzc95ngX9x3Nn1C630YfltZAkKVkBNMIY/IySoZ6bEMLVYWcxBeEy19FE3W2Z+37EPBU36PBR</vt:lpwstr>
  </property>
  <property fmtid="{D5CDD505-2E9C-101B-9397-08002B2CF9AE}" pid="125" name="x1ye=81">
    <vt:lpwstr>/iIA/FkXvS1QUzznm9btqQ7yt5+GNcYuYoBRdgrHLs/tucwgEDX489T9YZAhw85T7UMyCuBnvHcBnS0xZHKXRPI0t+RplcbmE4FMQPgoZzY4ZHQ/7GB8zNEH0BDdAQKQtJR0OR7EcyIkhGFQSEXogOBSVGYndJpnn8CstTrl0qWyodn1zz9v+jjy++oD3mRWHfqOGzFSngTIOYx6pBvdzMLbYzcaSknNMymhbbnmQ+W3/8Ql5QMzeEGsGUImmCI</vt:lpwstr>
  </property>
  <property fmtid="{D5CDD505-2E9C-101B-9397-08002B2CF9AE}" pid="126" name="x1ye=82">
    <vt:lpwstr>d2QvSv/ZDFlKItKTjF1ZoeP7AB/NxDcmesNIyeNqDnjpUcc6IVzl8WO/5eumkgkn6Vtcq3T3WnON0pav/qIMTyrcW6k2+cH8zy6g/4M5vFfW4TEy/z0ssrUtZJt/AR3jpYuHZUqUWtd74b49bSp9YAaEwQ2f+CFQM4O37HZZq9nC3L4wEkPyLhWIyn/WDRNJvqVVejnb9bMkZ38wBJzniqy8JGE0/4Y+WfcXVeQ19C1kci2FHM9wK+JrIzxdA63</vt:lpwstr>
  </property>
  <property fmtid="{D5CDD505-2E9C-101B-9397-08002B2CF9AE}" pid="127" name="x1ye=83">
    <vt:lpwstr>QYwz1mH+wuzz1eQ0eG22wl87KV0B6SBf9gLamxSiWjIsyhnExScQ2BLXji9juFTsFdpMFjM1cttIBJthX+mRtMCeEUBoaOIwmIw913QIDZHovIiUL2q6JTkDX5ZStMJSFfDnkklEYJ08HdnAEjz0tnfc3XyX6r25W5RkJAjcCLSBMxYHjxqP68lt9bKcyQMSq/PayJf97PEK2B8YlfzO4t7tk11sDRExZa9+apba5+LyuyXEbA8Lc3EXoQ6lomp</vt:lpwstr>
  </property>
  <property fmtid="{D5CDD505-2E9C-101B-9397-08002B2CF9AE}" pid="128" name="x1ye=84">
    <vt:lpwstr>WSO7w/0+Wa6HvOgx4aNyGHVKHva7aFipK0KkYq02IIFV2QiEHYcZpGHlqy8G5rrVSwBl9Qeb15lo3PPr2aOtDpIzThKhV2mM1yWTTY4T3kHZGUZO0/jWhx7F/a6o8DTY/KEcGF7lCUKFOLYeAFqVsIcVVF0kP4nRqcEL6iFVVNRmNXxeYEJBBH1tayU7zggXw0BrcyGwjgkpI9acLMUXeU+FfQXRmiu0+EAzIzvAkQWKndUuicGgJbH53C/La/a</vt:lpwstr>
  </property>
  <property fmtid="{D5CDD505-2E9C-101B-9397-08002B2CF9AE}" pid="129" name="x1ye=85">
    <vt:lpwstr>GZOAupUe1bcfCOkUiITxmr07eONLZKtQQ50Y1LAPpzbyWtf6EX1jCB8PVB0WnR3zhKiOxbDNZycLMCELECTpMleGn8JuuLdwHlFrQCh0QhATmE+wQ3Oq/0+2ObHgScfv+qB/s76bk6TrMStpy2xOmatdWjcfV/W6YdBeVlAwJjjYJa+xQdqeLxT8UJzC0hnAu4hQWgoaIkTTXLN/0EKV6mhlsrLgYfSTmwttvkNDbJUETN0pOHqzbPMe+NXFLd7</vt:lpwstr>
  </property>
  <property fmtid="{D5CDD505-2E9C-101B-9397-08002B2CF9AE}" pid="130" name="x1ye=86">
    <vt:lpwstr>tfkHgn9LFOJWIIhzcOIjMXRsPNCwA+y3XRskGYbYtsNw62EBdFSiFusVbhnEH+0kSs3RXfbnt25uzD7ABnJNyFPqYTu609aWvgK3EcVzRwN7X9qL1ZLo9maTCgnwyIy1GV+7+gxjUlI848c6jl4erfZV3Reiic6cro5XOODKXwGofg1JDNJzQTjc7ZYZhF3fK9zgBdM4D5DZG3vFb9z7RIUPeGBnBdOAUxbPf6H0P4TInja4nxwaGILQkGRxqeT</vt:lpwstr>
  </property>
  <property fmtid="{D5CDD505-2E9C-101B-9397-08002B2CF9AE}" pid="131" name="x1ye=87">
    <vt:lpwstr>l5QdL16I4DozPoD2ySoxFIsH+m1J8RcQgz/+vw7F52BJIeO6Ekb6uWHzERVAUzcJACzJtl+Oe70qs2dE40laoQ+v1B66D1iwJzT2QxRzOLeNGXLEBeGp+4WBhzdVZDl1rjiCKY2+VRVBVz1w6uqbklM+YVqqZbsWK1OIsEZP1mKDQRoHHohzR+pEa4anANHda98kx8jMqEmxPHEC90rCSu4XVdSxP2RHd+p21FZYXQ3Mb84SyS77Xe4gQbKaBAh</vt:lpwstr>
  </property>
  <property fmtid="{D5CDD505-2E9C-101B-9397-08002B2CF9AE}" pid="132" name="x1ye=88">
    <vt:lpwstr>JlG5AuoWE5H7fLqEvQgu+MYQ/CLGnbcD/x2sdffmJbpGrvqJXdPOFTXAz+xZEUYlItYuyTbyzbXQhsreTshOA7xANf6N94i1I2FsZWht/UUqmJ+8tfrSYt+Kq2bAt8B4fOS5HU8P5XMkwb9Q+36vPhBmOSZx8qNs9rfvAzNyiAFHRpTzN1VHkaBHEWU8CnrZ3y/TB3KTRHgXhFL5NeTNutO8XfLP5pWZ1nG1PrSYYGb7ymIxDcZSc57dJZI2QPZ</vt:lpwstr>
  </property>
  <property fmtid="{D5CDD505-2E9C-101B-9397-08002B2CF9AE}" pid="133" name="x1ye=89">
    <vt:lpwstr>VnehnyELw5bqA+ow/SCYV2tBL/tKUSoVTSkGuXUlc4jg48gv7yZqrqVmpuGhGaLEs65YB0Fdnsh1WyA7XDO32UXbZabIulhzZlvrXMPaPE31VyrRbYJ3js0njaD9bDVYaMVcxMoJTFl17nHkcIWMUZka2Qjsu9tRsdHSWjH0dwMbOOrDAm5+8xsj0n36nApBr3LjxUMZQFCbOb6Hx7wcrCCyX3gOMQf+K6ZQu+FTwRU+0f3u7E5P+Iu3ShDCLFW</vt:lpwstr>
  </property>
  <property fmtid="{D5CDD505-2E9C-101B-9397-08002B2CF9AE}" pid="134" name="x1ye=9">
    <vt:lpwstr>1A+Qd1FRcWKxh/OjxyXBeN0bwmruH9taVrGboeYm8bb/Bawa1fIfomkKxFRCWmYVuk3FQwRWOUjFtTPIoGs8zL2CrwFDCaBIxp3lgf7RJNizIT2FUE77FC+vIThDSNIb64M2jhgwH684F5+RkpQrHAekkPsE+cSmLG/JrPTydMkPgMj5ZJVQDVx3BPTt5b1VOuinDtF14ZyKx5e+h3ckxwxtQU6o2BnvcgON8EZDtwzAHGtipryCBgYCrVt3pYk</vt:lpwstr>
  </property>
  <property fmtid="{D5CDD505-2E9C-101B-9397-08002B2CF9AE}" pid="135" name="x1ye=90">
    <vt:lpwstr>4U5W/jR3sa2PrvmIAK90im9F5SaUtM1+1puvwgQMvGM9SFdDhmuudHn7DJy3vNWAJWosynYnJcA+oC+QfIVKVklIKdjOeRWf+4t719QsrLQAqQLbd7PiuE5KnzBehrok9h31dcLF71/Mjx4vf8UsESFrHZWkxVy3BosyXKlUhFjF2AsF8k6G1bpx6xceAWVoMkQMfOedKMbWePj+vn/bGcHEHjgDXKl63lUyTc7IQb4m6w+JsgAs4CAOylaDnZa</vt:lpwstr>
  </property>
  <property fmtid="{D5CDD505-2E9C-101B-9397-08002B2CF9AE}" pid="136" name="x1ye=91">
    <vt:lpwstr>iXMk7Nw1hQ0di0OZlCaWcTwWiOOyKr4EJ8s0xSggTZ4Jgx+zX0HLlAdw5R8mAekI8w/DzARfgiypD/Q9rnbzLoQ3vxw8szp5nUwhLuNCkeGwT/JA+6n1DQg+mnffBvoZ1jbqRmM0YGQQwCjXoH9kjEKdsHYGPhceRFyTC6vmq/B+ReCenNni0p2aAhZFLQ4pyzXMoJ+BIFs7szFycYdXb/76HA7w+D8efR3pdOIY/6orImCWWp9HsKHm1HPALJu</vt:lpwstr>
  </property>
  <property fmtid="{D5CDD505-2E9C-101B-9397-08002B2CF9AE}" pid="137" name="x1ye=92">
    <vt:lpwstr>vSj1cp/sL7r2NpSCL+c7bzj/7WL+3I5CE3z0xJwbe8OMkPs2N9bCE7rljV+8dwpHARGWUZ6/fV8zSfChGkl9ToM0zIYw4w1GGnOxCtlcSQsvkLFkSSVNcARYHk3Mt2CZaYT4jmFuiBF/M+kDH7ojcVmWkH5DKcUt4rALtY9/3XAfYJZIcyhf1q0h17IgDVdunTWHMK6dk6Tqz3gsug3We7rddb0WObcIf/1KAJWtWg81VojQVx8l9F3/edGBclB</vt:lpwstr>
  </property>
  <property fmtid="{D5CDD505-2E9C-101B-9397-08002B2CF9AE}" pid="138" name="x1ye=93">
    <vt:lpwstr>T6es6wK33T/E2S097WEGHAuGPpZ7M+yyBKTnBwRngX7EXmAwDCbENBoTcgQWf022xFs1ukZW/LXxV92Y7c+B4xFLJ+OHGdZ3X2g9n0Dmy16x+MAU98agQCU6oxUVHd58lqxajhjEjhg1Mj2vdGmDadxv3I2/jj7dROd0d0/Z6QD1ES8fc0ZALgDJDCncy3YEfaS91VgQsLx0i+ZY72e+DfPnbvkuTwqVswVXuCxTpO4re3xKSfqxO25V60MREJt</vt:lpwstr>
  </property>
  <property fmtid="{D5CDD505-2E9C-101B-9397-08002B2CF9AE}" pid="139" name="x1ye=94">
    <vt:lpwstr>hP2xY57IG6gUWcB41Ku1JOTronXoNq6kcouVldIPLdPkS0tVND+MqRd3g+six5RoeWdOQpMXDDTw7jgyIhXhY0CyHyD+5xbDJbbh9iA3V3YM294rDetAZ+DtVCv++iJo9q+1Leb/donqXI+/Mj2KyPsX3p7f3ysMt/2Aw+dVAYOUD6bc/TLZeT0bYYTlB4qdOHfvIfU28iX8rVYd8O+RxzFVIW8L3edAw0OK4MTXjbDxd6GivYinQTfjcv5pOj4</vt:lpwstr>
  </property>
  <property fmtid="{D5CDD505-2E9C-101B-9397-08002B2CF9AE}" pid="140" name="x1ye=95">
    <vt:lpwstr>Y44Ux7UvyzObqe9OuFmWUj79j0h8hgzih78YoMYpEdKuhGHwS8O8yU9l7E6NGKN5+QU6gWrIvZP/hx9rddOXDCP1wYSgJncurPCwI8PFh5tZvA2DJniZFkPWXVzQvuLcwm44FwANfjGgYmx3d+qvt8dkaKiKN8xG33VWqQwgpX9wx2CvT+H6yaVLCgQoyGdpDSt5YZpeHYJjUWJOGE96jBbXcyuY4BF8irmfpyOT5n+Sq2VjlYGjTQH0i9doMpI</vt:lpwstr>
  </property>
  <property fmtid="{D5CDD505-2E9C-101B-9397-08002B2CF9AE}" pid="141" name="x1ye=96">
    <vt:lpwstr>9PDQATKA9W+W7AiuUNZIYBMDLYNxfttxTrkuujMzRGmO9NbPY9KJX6z6d7y/ICz7N/islF50hscV/aT1tr0dRe9FE6n4+8v7A8zNMmUnQKa+YD9Kg8Sx7v6RSBtBMCZR0BxLnm9BFXx0m49NAUN8feay91mLfCx8GExOeVT0ZzwgGTPUDTc4AbEU9bbrFvwd2ncMc4VX02b5HWZorVETY+iqsCWWBF5MP9lNaps9mWWrO9ZAWcESaCxdF5KCZ3f</vt:lpwstr>
  </property>
  <property fmtid="{D5CDD505-2E9C-101B-9397-08002B2CF9AE}" pid="142" name="x1ye=97">
    <vt:lpwstr>5VVG70MjusXiz14/Jd8TFBQ7YiM+rfgvy72F6WQ/okf9xz0On0gUhbrDh6pUHe7D6PeQyBi70+0puxhdvWXptMZxyrHYrCpDa8aErg0Gn2TSWLxuW4tgRNYcNt0mGCTl/w1mL87YnkJRKfLLSO7SX7UNhuQ9TCs9hEOcDIFzC2ByjIsjteLpwc4w7FqnWMKCG6x3pN9peMEJLT4zTRGeKEZHiVouMGT62lDn3/eZyNnHt387cyTW7O0QE7aYaHT</vt:lpwstr>
  </property>
  <property fmtid="{D5CDD505-2E9C-101B-9397-08002B2CF9AE}" pid="143" name="x1ye=98">
    <vt:lpwstr>QWQhA/WCTOQyT4pEuj5kiVYPqaEQ43bb07OafhH4877MmdikZssf5TZGalI4p97+g2VG9oqG4JqMw2EMRCZmfunH4O6Ox74TijUlsWGgj9lYKBiUWMep0BDhTuxLMX/ywLtG9ke8FR8Nwhs+cq08l1Ko2w8yedGaaVyMJGx43SEdeDw3QO7FrXsjbmuPLeeUNTfxsWG6JJvFkz/BJ83WooLXz4z3hG2/cDWyiReyEwexQ0ME9BCMeInIcdzSJkS</vt:lpwstr>
  </property>
  <property fmtid="{D5CDD505-2E9C-101B-9397-08002B2CF9AE}" pid="144" name="x1ye=99">
    <vt:lpwstr>4n56qJ6AtMogMeuZuIszOX0gT6D5/P3UVRwsMQxsgONBfMp+ZJgKZ2f9PsQ5tYJioZc+U2wu//0GyzNkw8P0c2qw6fylHTlSerTW8N2sTEtJlu3fTRasnFBo/yPh18bqMG3WnEJ2mdONO0ymzQABx6z7ARVW23RaMrqhAvoga4ukC5zqukqOuVfK+RriBVVEKHVmUhHrUT3+hgZO4mL4dnbC2J5SN5glToI60C0NiAQuzLKzh7D1wDzqjDdbsKs</vt:lpwstr>
  </property>
  <property fmtid="{D5CDD505-2E9C-101B-9397-08002B2CF9AE}" pid="145" name="KSOProductBuildVer">
    <vt:lpwstr>1033-12.2.0.21931</vt:lpwstr>
  </property>
  <property fmtid="{D5CDD505-2E9C-101B-9397-08002B2CF9AE}" pid="146" name="ICV">
    <vt:lpwstr>31251BA1695249B8ACC9730CA50FF2A0_13</vt:lpwstr>
  </property>
</Properties>
</file>